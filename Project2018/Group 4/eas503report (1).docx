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000C85" w14:textId="77777777" w:rsidR="002C6668" w:rsidRDefault="002C6668">
      <w:pPr>
        <w:spacing w:before="6" w:line="120" w:lineRule="exact"/>
        <w:rPr>
          <w:sz w:val="13"/>
          <w:szCs w:val="13"/>
        </w:rPr>
      </w:pPr>
    </w:p>
    <w:p w14:paraId="45ED2D12" w14:textId="77777777" w:rsidR="002C6668" w:rsidRDefault="002C6668">
      <w:pPr>
        <w:spacing w:line="200" w:lineRule="exact"/>
      </w:pPr>
    </w:p>
    <w:p w14:paraId="36E6F4D0" w14:textId="77777777" w:rsidR="002C6668" w:rsidRDefault="002C6668">
      <w:pPr>
        <w:spacing w:line="200" w:lineRule="exact"/>
      </w:pPr>
    </w:p>
    <w:p w14:paraId="554AB145" w14:textId="77777777" w:rsidR="002C6668" w:rsidRDefault="002C6668">
      <w:pPr>
        <w:spacing w:line="200" w:lineRule="exact"/>
      </w:pPr>
    </w:p>
    <w:p w14:paraId="15DE1DE5" w14:textId="77777777" w:rsidR="00A46D7B" w:rsidRDefault="00A46D7B">
      <w:pPr>
        <w:spacing w:line="200" w:lineRule="exact"/>
      </w:pPr>
    </w:p>
    <w:p w14:paraId="2D7F7883" w14:textId="41D41172" w:rsidR="002C6668" w:rsidRDefault="00A46D7B">
      <w:pPr>
        <w:ind w:left="1992" w:right="1993"/>
        <w:jc w:val="center"/>
        <w:rPr>
          <w:sz w:val="34"/>
          <w:szCs w:val="34"/>
        </w:rPr>
      </w:pPr>
      <w:r>
        <w:rPr>
          <w:w w:val="101"/>
          <w:sz w:val="34"/>
          <w:szCs w:val="34"/>
        </w:rPr>
        <w:t xml:space="preserve">NBA TREND ANALYSIS </w:t>
      </w:r>
    </w:p>
    <w:p w14:paraId="0E3F0845" w14:textId="77777777" w:rsidR="002C6668" w:rsidRDefault="002C6668">
      <w:pPr>
        <w:spacing w:before="9" w:line="100" w:lineRule="exact"/>
        <w:rPr>
          <w:sz w:val="10"/>
          <w:szCs w:val="10"/>
        </w:rPr>
      </w:pPr>
    </w:p>
    <w:p w14:paraId="232CE7E8" w14:textId="77777777" w:rsidR="002C6668" w:rsidRDefault="002C6668">
      <w:pPr>
        <w:spacing w:line="200" w:lineRule="exact"/>
      </w:pPr>
    </w:p>
    <w:p w14:paraId="0CC96289" w14:textId="7FAE19B4" w:rsidR="002C6668" w:rsidRDefault="00B15570">
      <w:pPr>
        <w:ind w:left="2935" w:right="3013"/>
        <w:jc w:val="center"/>
        <w:rPr>
          <w:sz w:val="24"/>
          <w:szCs w:val="24"/>
        </w:rPr>
      </w:pPr>
      <w:r>
        <w:rPr>
          <w:w w:val="99"/>
          <w:sz w:val="24"/>
          <w:szCs w:val="24"/>
        </w:rPr>
        <w:t>EAS</w:t>
      </w:r>
      <w:r>
        <w:rPr>
          <w:sz w:val="24"/>
          <w:szCs w:val="24"/>
        </w:rPr>
        <w:t xml:space="preserve"> </w:t>
      </w:r>
      <w:r>
        <w:rPr>
          <w:w w:val="99"/>
          <w:sz w:val="24"/>
          <w:szCs w:val="24"/>
        </w:rPr>
        <w:t>503:</w:t>
      </w:r>
      <w:r>
        <w:rPr>
          <w:sz w:val="24"/>
          <w:szCs w:val="24"/>
        </w:rPr>
        <w:t xml:space="preserve">  </w:t>
      </w:r>
      <w:r>
        <w:rPr>
          <w:w w:val="99"/>
          <w:sz w:val="24"/>
          <w:szCs w:val="24"/>
        </w:rPr>
        <w:t>Final</w:t>
      </w:r>
      <w:r>
        <w:rPr>
          <w:sz w:val="24"/>
          <w:szCs w:val="24"/>
        </w:rPr>
        <w:t xml:space="preserve"> </w:t>
      </w:r>
      <w:r>
        <w:rPr>
          <w:w w:val="99"/>
          <w:sz w:val="24"/>
          <w:szCs w:val="24"/>
        </w:rPr>
        <w:t>Project</w:t>
      </w:r>
    </w:p>
    <w:p w14:paraId="24D5DE8A" w14:textId="77777777" w:rsidR="002C6668" w:rsidRDefault="002C6668">
      <w:pPr>
        <w:spacing w:before="7" w:line="120" w:lineRule="exact"/>
        <w:rPr>
          <w:sz w:val="13"/>
          <w:szCs w:val="13"/>
        </w:rPr>
      </w:pPr>
    </w:p>
    <w:p w14:paraId="3BC71386" w14:textId="77777777" w:rsidR="002C6668" w:rsidRDefault="002C6668">
      <w:pPr>
        <w:spacing w:line="200" w:lineRule="exact"/>
      </w:pPr>
    </w:p>
    <w:p w14:paraId="5F44C8C8" w14:textId="77777777" w:rsidR="002C6668" w:rsidRDefault="002C6668">
      <w:pPr>
        <w:spacing w:line="200" w:lineRule="exact"/>
      </w:pPr>
    </w:p>
    <w:p w14:paraId="6CD776F9" w14:textId="77777777" w:rsidR="002C6668" w:rsidRDefault="002C6668">
      <w:pPr>
        <w:spacing w:line="200" w:lineRule="exact"/>
      </w:pPr>
    </w:p>
    <w:p w14:paraId="20FC11E4" w14:textId="77777777" w:rsidR="002C6668" w:rsidRDefault="002C6668">
      <w:pPr>
        <w:spacing w:line="200" w:lineRule="exact"/>
      </w:pPr>
    </w:p>
    <w:p w14:paraId="01470CCE" w14:textId="77777777" w:rsidR="002C6668" w:rsidRDefault="002C6668">
      <w:pPr>
        <w:spacing w:line="200" w:lineRule="exact"/>
      </w:pPr>
    </w:p>
    <w:p w14:paraId="1DC2FE6C" w14:textId="4016E9FA" w:rsidR="002C6668" w:rsidRDefault="00B15570">
      <w:pPr>
        <w:spacing w:line="242" w:lineRule="auto"/>
        <w:ind w:left="3571" w:right="3573"/>
        <w:jc w:val="center"/>
        <w:rPr>
          <w:w w:val="99"/>
          <w:sz w:val="24"/>
          <w:szCs w:val="24"/>
        </w:rPr>
      </w:pPr>
      <w:r>
        <w:rPr>
          <w:w w:val="99"/>
          <w:sz w:val="24"/>
          <w:szCs w:val="24"/>
        </w:rPr>
        <w:t xml:space="preserve">Contributors: </w:t>
      </w:r>
    </w:p>
    <w:p w14:paraId="4A1AEC38" w14:textId="3BCC1558" w:rsidR="00A46D7B" w:rsidRDefault="00A46D7B">
      <w:pPr>
        <w:spacing w:line="242" w:lineRule="auto"/>
        <w:ind w:left="3571" w:right="3573"/>
        <w:jc w:val="center"/>
        <w:rPr>
          <w:w w:val="99"/>
          <w:sz w:val="24"/>
          <w:szCs w:val="24"/>
        </w:rPr>
      </w:pPr>
      <w:r>
        <w:rPr>
          <w:w w:val="99"/>
          <w:sz w:val="24"/>
          <w:szCs w:val="24"/>
        </w:rPr>
        <w:t>Achintya Pillai</w:t>
      </w:r>
    </w:p>
    <w:p w14:paraId="05E4F65E" w14:textId="1F5B965B" w:rsidR="00A46D7B" w:rsidRDefault="00A46D7B">
      <w:pPr>
        <w:spacing w:line="242" w:lineRule="auto"/>
        <w:ind w:left="3571" w:right="3573"/>
        <w:jc w:val="center"/>
        <w:rPr>
          <w:sz w:val="24"/>
          <w:szCs w:val="24"/>
        </w:rPr>
      </w:pPr>
      <w:r>
        <w:rPr>
          <w:w w:val="99"/>
          <w:sz w:val="24"/>
          <w:szCs w:val="24"/>
        </w:rPr>
        <w:t>James Hsu</w:t>
      </w:r>
    </w:p>
    <w:p w14:paraId="5CA748EE" w14:textId="77777777" w:rsidR="002C6668" w:rsidRDefault="002C6668">
      <w:pPr>
        <w:spacing w:before="9" w:line="200" w:lineRule="exact"/>
      </w:pPr>
    </w:p>
    <w:p w14:paraId="18A5B3AF" w14:textId="72EA87C5" w:rsidR="002C6668" w:rsidRDefault="002C6668">
      <w:pPr>
        <w:ind w:left="3395" w:right="3395"/>
        <w:jc w:val="center"/>
        <w:rPr>
          <w:sz w:val="24"/>
          <w:szCs w:val="24"/>
        </w:rPr>
        <w:sectPr w:rsidR="002C6668">
          <w:pgSz w:w="12240" w:h="15840"/>
          <w:pgMar w:top="1480" w:right="1720" w:bottom="280" w:left="1720" w:header="720" w:footer="720" w:gutter="0"/>
          <w:cols w:space="720"/>
        </w:sectPr>
      </w:pPr>
    </w:p>
    <w:p w14:paraId="27EAFADF" w14:textId="77777777" w:rsidR="002C6668" w:rsidRDefault="002C6668">
      <w:pPr>
        <w:spacing w:line="200" w:lineRule="exact"/>
      </w:pPr>
    </w:p>
    <w:p w14:paraId="7CA6FC9F" w14:textId="77777777" w:rsidR="002C6668" w:rsidRDefault="002C6668">
      <w:pPr>
        <w:spacing w:line="200" w:lineRule="exact"/>
      </w:pPr>
    </w:p>
    <w:p w14:paraId="2D366822" w14:textId="77777777" w:rsidR="002C6668" w:rsidRDefault="002C6668">
      <w:pPr>
        <w:spacing w:before="2" w:line="240" w:lineRule="exact"/>
        <w:rPr>
          <w:sz w:val="24"/>
          <w:szCs w:val="24"/>
        </w:rPr>
      </w:pPr>
    </w:p>
    <w:p w14:paraId="1B45AA4F" w14:textId="77777777" w:rsidR="002C6668" w:rsidRDefault="00B15570">
      <w:pPr>
        <w:spacing w:before="13"/>
        <w:ind w:left="120" w:right="7720"/>
        <w:jc w:val="both"/>
        <w:rPr>
          <w:sz w:val="29"/>
          <w:szCs w:val="29"/>
        </w:rPr>
      </w:pPr>
      <w:r>
        <w:rPr>
          <w:w w:val="102"/>
          <w:sz w:val="29"/>
          <w:szCs w:val="29"/>
        </w:rPr>
        <w:t>1</w:t>
      </w:r>
      <w:r>
        <w:rPr>
          <w:sz w:val="29"/>
          <w:szCs w:val="29"/>
        </w:rPr>
        <w:t xml:space="preserve">    </w:t>
      </w:r>
      <w:r>
        <w:rPr>
          <w:w w:val="102"/>
          <w:sz w:val="29"/>
          <w:szCs w:val="29"/>
        </w:rPr>
        <w:t>Abstract</w:t>
      </w:r>
    </w:p>
    <w:p w14:paraId="201F29F1" w14:textId="77777777" w:rsidR="00BF438A" w:rsidRDefault="00BF438A" w:rsidP="00891728">
      <w:pPr>
        <w:spacing w:line="257" w:lineRule="auto"/>
        <w:ind w:right="82"/>
        <w:jc w:val="both"/>
        <w:rPr>
          <w:w w:val="99"/>
          <w:sz w:val="22"/>
          <w:szCs w:val="22"/>
        </w:rPr>
      </w:pPr>
    </w:p>
    <w:p w14:paraId="7C26062C" w14:textId="0016CA5A" w:rsidR="00BF438A" w:rsidRDefault="00BF438A" w:rsidP="00BF438A">
      <w:pPr>
        <w:spacing w:line="257" w:lineRule="auto"/>
        <w:ind w:left="120" w:right="82"/>
        <w:jc w:val="both"/>
        <w:rPr>
          <w:w w:val="99"/>
          <w:sz w:val="22"/>
          <w:szCs w:val="22"/>
        </w:rPr>
      </w:pPr>
      <w:r>
        <w:rPr>
          <w:w w:val="99"/>
          <w:sz w:val="22"/>
          <w:szCs w:val="22"/>
        </w:rPr>
        <w:t xml:space="preserve">In the world today over 40% of the global games and sport market is overrun by legal betting. This number is highly likely going to rise due to an increase in the coming years due to an increase in betting social media applications such as Bovado and Bestbet. In recent years there have been more and more mobile and web applications which are catering for betting. A huge percentage of the betting takes place in the sport industry and the top 3 sports that are popular for the betting industry are Soccer, tennis and the NBA. </w:t>
      </w:r>
    </w:p>
    <w:p w14:paraId="5F30BB92" w14:textId="7F97E34E" w:rsidR="002C6668" w:rsidRDefault="00BF438A" w:rsidP="00BF438A">
      <w:pPr>
        <w:spacing w:line="257" w:lineRule="auto"/>
        <w:ind w:left="120" w:right="82"/>
        <w:jc w:val="both"/>
        <w:rPr>
          <w:w w:val="99"/>
          <w:sz w:val="22"/>
          <w:szCs w:val="22"/>
        </w:rPr>
      </w:pPr>
      <w:r>
        <w:rPr>
          <w:w w:val="99"/>
          <w:sz w:val="22"/>
          <w:szCs w:val="22"/>
        </w:rPr>
        <w:t>Our trend analysis can be very helpful for anyone trying to get into the betting market and equip a highly ill informed better with the correct and accurate information he need to make future predictions about a game.</w:t>
      </w:r>
    </w:p>
    <w:p w14:paraId="00F81B54" w14:textId="10239CE4" w:rsidR="00BF438A" w:rsidRPr="00BF438A" w:rsidRDefault="00BF438A" w:rsidP="00BF438A">
      <w:pPr>
        <w:spacing w:line="257" w:lineRule="auto"/>
        <w:ind w:left="120" w:right="82"/>
        <w:jc w:val="both"/>
        <w:rPr>
          <w:w w:val="99"/>
          <w:sz w:val="22"/>
          <w:szCs w:val="22"/>
        </w:rPr>
      </w:pPr>
      <w:r>
        <w:rPr>
          <w:w w:val="99"/>
          <w:sz w:val="22"/>
          <w:szCs w:val="22"/>
        </w:rPr>
        <w:t>This idea can be implemented across different domains of sports</w:t>
      </w:r>
      <w:r w:rsidR="00891728">
        <w:rPr>
          <w:w w:val="99"/>
          <w:sz w:val="22"/>
          <w:szCs w:val="22"/>
        </w:rPr>
        <w:t xml:space="preserve"> such as Soccer, NFL, UFC etc.</w:t>
      </w:r>
      <w:r>
        <w:rPr>
          <w:w w:val="99"/>
          <w:sz w:val="22"/>
          <w:szCs w:val="22"/>
        </w:rPr>
        <w:t xml:space="preserve"> and it could help a lot of people make accurate and educated bets.</w:t>
      </w:r>
    </w:p>
    <w:p w14:paraId="6B98AD79" w14:textId="77777777" w:rsidR="002C6668" w:rsidRDefault="002C6668">
      <w:pPr>
        <w:spacing w:line="200" w:lineRule="exact"/>
      </w:pPr>
    </w:p>
    <w:p w14:paraId="5B43E833" w14:textId="77777777" w:rsidR="002C6668" w:rsidRDefault="00B15570">
      <w:pPr>
        <w:ind w:left="120" w:right="7177"/>
        <w:jc w:val="both"/>
        <w:rPr>
          <w:sz w:val="29"/>
          <w:szCs w:val="29"/>
        </w:rPr>
      </w:pPr>
      <w:r>
        <w:rPr>
          <w:w w:val="102"/>
          <w:sz w:val="29"/>
          <w:szCs w:val="29"/>
        </w:rPr>
        <w:t>2</w:t>
      </w:r>
      <w:r>
        <w:rPr>
          <w:sz w:val="29"/>
          <w:szCs w:val="29"/>
        </w:rPr>
        <w:t xml:space="preserve">    </w:t>
      </w:r>
      <w:r>
        <w:rPr>
          <w:w w:val="102"/>
          <w:sz w:val="29"/>
          <w:szCs w:val="29"/>
        </w:rPr>
        <w:t>Introduction</w:t>
      </w:r>
    </w:p>
    <w:p w14:paraId="106A178D" w14:textId="77777777" w:rsidR="005E1174" w:rsidRDefault="005E1174">
      <w:pPr>
        <w:spacing w:line="257" w:lineRule="auto"/>
        <w:ind w:left="120" w:right="83"/>
        <w:jc w:val="both"/>
        <w:rPr>
          <w:w w:val="99"/>
          <w:sz w:val="22"/>
          <w:szCs w:val="22"/>
        </w:rPr>
      </w:pPr>
    </w:p>
    <w:p w14:paraId="5116261B" w14:textId="1D7EF8E8" w:rsidR="005E1174" w:rsidRDefault="005E1174" w:rsidP="00425728">
      <w:pPr>
        <w:spacing w:line="257" w:lineRule="auto"/>
        <w:ind w:left="120" w:right="83"/>
        <w:jc w:val="both"/>
        <w:rPr>
          <w:w w:val="99"/>
          <w:sz w:val="22"/>
          <w:szCs w:val="22"/>
        </w:rPr>
      </w:pPr>
      <w:r>
        <w:rPr>
          <w:w w:val="99"/>
          <w:sz w:val="22"/>
          <w:szCs w:val="22"/>
        </w:rPr>
        <w:t xml:space="preserve">This project is intended to show a clear trend, relation and statistics about the national basketball association, the teams and players who play for them and get recruited for the teams. We have used </w:t>
      </w:r>
      <w:r w:rsidR="00E720D4">
        <w:rPr>
          <w:w w:val="99"/>
          <w:sz w:val="22"/>
          <w:szCs w:val="22"/>
        </w:rPr>
        <w:t>a</w:t>
      </w:r>
      <w:r>
        <w:rPr>
          <w:w w:val="99"/>
          <w:sz w:val="22"/>
          <w:szCs w:val="22"/>
        </w:rPr>
        <w:t xml:space="preserve"> </w:t>
      </w:r>
      <w:r w:rsidR="00425728">
        <w:rPr>
          <w:w w:val="99"/>
          <w:sz w:val="22"/>
          <w:szCs w:val="22"/>
        </w:rPr>
        <w:t>common</w:t>
      </w:r>
      <w:r>
        <w:rPr>
          <w:w w:val="99"/>
          <w:sz w:val="22"/>
          <w:szCs w:val="22"/>
        </w:rPr>
        <w:t xml:space="preserve"> dataset for the Bas</w:t>
      </w:r>
      <w:r w:rsidR="00425728">
        <w:rPr>
          <w:w w:val="99"/>
          <w:sz w:val="22"/>
          <w:szCs w:val="22"/>
        </w:rPr>
        <w:t xml:space="preserve">ket ball association in north American which hold all the information for the different American basket leagues and their players, recruits and statistic numbers. We have queried the entire data set to obtain the information for the NBA league and the players since the 1990’s. </w:t>
      </w:r>
    </w:p>
    <w:p w14:paraId="486646F4" w14:textId="11EBA15A" w:rsidR="00425728" w:rsidRPr="00425728" w:rsidRDefault="00425728" w:rsidP="00425728">
      <w:pPr>
        <w:spacing w:line="257" w:lineRule="auto"/>
        <w:ind w:left="120" w:right="83"/>
        <w:jc w:val="both"/>
        <w:rPr>
          <w:w w:val="99"/>
          <w:sz w:val="22"/>
          <w:szCs w:val="22"/>
        </w:rPr>
      </w:pPr>
      <w:r>
        <w:rPr>
          <w:w w:val="99"/>
          <w:sz w:val="22"/>
          <w:szCs w:val="22"/>
        </w:rPr>
        <w:t xml:space="preserve">Basket ball is a sport that can not be analysis only by only into one component, the game is so diverse we have to make an educated decision by looking into many different aspects of the sport. Looking into a sport analytical research paper written by Manuel Janeira from the university of Porto and Jaime Sampaio, which can be found in the References [1], we have come to a conclusion that </w:t>
      </w:r>
      <w:r w:rsidR="00920D4B">
        <w:rPr>
          <w:w w:val="99"/>
          <w:sz w:val="22"/>
          <w:szCs w:val="22"/>
        </w:rPr>
        <w:t xml:space="preserve">be should looking into the dynamics of athleticism, in games statistics such as rebounds, possession rates, turn over rates and most importantly improvements over time as a basis for our analysis and predictions as they seem to be the most significant predictors for our analysis and predictions. </w:t>
      </w:r>
    </w:p>
    <w:p w14:paraId="3AC6F69E" w14:textId="77777777" w:rsidR="002C6668" w:rsidRDefault="002C6668">
      <w:pPr>
        <w:spacing w:before="1" w:line="160" w:lineRule="exact"/>
        <w:rPr>
          <w:sz w:val="16"/>
          <w:szCs w:val="16"/>
        </w:rPr>
      </w:pPr>
    </w:p>
    <w:p w14:paraId="7DEFEEAD" w14:textId="77777777" w:rsidR="002C6668" w:rsidRDefault="002C6668">
      <w:pPr>
        <w:spacing w:line="200" w:lineRule="exact"/>
      </w:pPr>
    </w:p>
    <w:p w14:paraId="4BBC0B17" w14:textId="08024667" w:rsidR="00E720D4" w:rsidRDefault="00B15570" w:rsidP="00E720D4">
      <w:pPr>
        <w:ind w:left="120" w:right="8267"/>
        <w:jc w:val="both"/>
        <w:rPr>
          <w:w w:val="102"/>
          <w:sz w:val="29"/>
          <w:szCs w:val="29"/>
        </w:rPr>
      </w:pPr>
      <w:r>
        <w:rPr>
          <w:w w:val="102"/>
          <w:sz w:val="29"/>
          <w:szCs w:val="29"/>
        </w:rPr>
        <w:t>3</w:t>
      </w:r>
      <w:r>
        <w:rPr>
          <w:sz w:val="29"/>
          <w:szCs w:val="29"/>
        </w:rPr>
        <w:t xml:space="preserve">    </w:t>
      </w:r>
      <w:r>
        <w:rPr>
          <w:w w:val="102"/>
          <w:sz w:val="29"/>
          <w:szCs w:val="29"/>
        </w:rPr>
        <w:t>Data</w:t>
      </w:r>
    </w:p>
    <w:p w14:paraId="6DAD4797" w14:textId="77777777" w:rsidR="00E720D4" w:rsidRDefault="00E720D4" w:rsidP="00E720D4">
      <w:pPr>
        <w:spacing w:before="1" w:line="220" w:lineRule="exact"/>
        <w:rPr>
          <w:sz w:val="22"/>
          <w:szCs w:val="22"/>
        </w:rPr>
      </w:pPr>
    </w:p>
    <w:p w14:paraId="0216CBD0" w14:textId="3F959DAA" w:rsidR="00E720D4" w:rsidRDefault="00E720D4" w:rsidP="00E720D4">
      <w:pPr>
        <w:spacing w:line="257" w:lineRule="auto"/>
        <w:ind w:left="120" w:right="83"/>
        <w:jc w:val="both"/>
        <w:rPr>
          <w:w w:val="99"/>
          <w:sz w:val="22"/>
          <w:szCs w:val="22"/>
        </w:rPr>
      </w:pPr>
      <w:r>
        <w:rPr>
          <w:w w:val="99"/>
          <w:sz w:val="22"/>
          <w:szCs w:val="22"/>
        </w:rPr>
        <w:t xml:space="preserve">We have used a common dataset for the Basket ball association in north American which hold all the information for the different American basket leagues and their players, recruits and statistic numbers. We have queried the entire data set to obtain the information for the NBA league and the players since the 1990’s. </w:t>
      </w:r>
    </w:p>
    <w:p w14:paraId="2C110A47" w14:textId="77777777" w:rsidR="00E720D4" w:rsidRDefault="00E720D4" w:rsidP="00E720D4">
      <w:pPr>
        <w:spacing w:line="257" w:lineRule="auto"/>
        <w:ind w:left="120" w:right="83"/>
        <w:jc w:val="both"/>
        <w:rPr>
          <w:w w:val="99"/>
          <w:sz w:val="22"/>
          <w:szCs w:val="22"/>
        </w:rPr>
      </w:pPr>
    </w:p>
    <w:p w14:paraId="55438C12" w14:textId="036F7D18" w:rsidR="00E720D4" w:rsidRDefault="00E720D4" w:rsidP="00E720D4">
      <w:pPr>
        <w:spacing w:line="257" w:lineRule="auto"/>
        <w:ind w:left="120" w:right="83"/>
        <w:jc w:val="both"/>
        <w:rPr>
          <w:w w:val="99"/>
          <w:sz w:val="22"/>
          <w:szCs w:val="22"/>
        </w:rPr>
      </w:pPr>
      <w:r>
        <w:rPr>
          <w:w w:val="99"/>
          <w:sz w:val="22"/>
          <w:szCs w:val="22"/>
        </w:rPr>
        <w:t xml:space="preserve">The data set consists for information such as player ids, player names, point per minute, rebounds per game, etc. It is a common data base and easily accessible by the public. If used, queried and analyzed correctly we can understand the data better and even make future prediction with a fairly high accuracy. </w:t>
      </w:r>
    </w:p>
    <w:p w14:paraId="0C189599" w14:textId="77777777" w:rsidR="00E720D4" w:rsidRDefault="00E720D4" w:rsidP="00E720D4">
      <w:pPr>
        <w:spacing w:line="257" w:lineRule="auto"/>
        <w:ind w:left="120" w:right="83"/>
        <w:jc w:val="both"/>
        <w:rPr>
          <w:w w:val="99"/>
          <w:sz w:val="22"/>
          <w:szCs w:val="22"/>
        </w:rPr>
      </w:pPr>
    </w:p>
    <w:p w14:paraId="42B2008A" w14:textId="41B7332D" w:rsidR="00E720D4" w:rsidRPr="000D0D41" w:rsidRDefault="00E720D4" w:rsidP="000D0D41">
      <w:pPr>
        <w:spacing w:line="257" w:lineRule="auto"/>
        <w:ind w:left="120" w:right="83"/>
        <w:jc w:val="both"/>
        <w:rPr>
          <w:w w:val="99"/>
          <w:sz w:val="22"/>
          <w:szCs w:val="22"/>
        </w:rPr>
      </w:pPr>
      <w:r>
        <w:rPr>
          <w:w w:val="99"/>
          <w:sz w:val="22"/>
          <w:szCs w:val="22"/>
        </w:rPr>
        <w:t>We have gone about this project with a few questions we intended to answer with our analysis, which are listed below:</w:t>
      </w:r>
    </w:p>
    <w:p w14:paraId="41CB95AF" w14:textId="38DBBD63" w:rsidR="00E720D4" w:rsidRDefault="00E720D4" w:rsidP="00E720D4">
      <w:pPr>
        <w:ind w:left="459"/>
        <w:rPr>
          <w:sz w:val="22"/>
          <w:szCs w:val="22"/>
        </w:rPr>
      </w:pPr>
      <w:r>
        <w:rPr>
          <w:w w:val="99"/>
          <w:sz w:val="22"/>
          <w:szCs w:val="22"/>
        </w:rPr>
        <w:t>1.</w:t>
      </w:r>
      <w:r>
        <w:rPr>
          <w:sz w:val="22"/>
          <w:szCs w:val="22"/>
        </w:rPr>
        <w:t xml:space="preserve">  </w:t>
      </w:r>
      <w:r>
        <w:rPr>
          <w:w w:val="99"/>
          <w:sz w:val="22"/>
          <w:szCs w:val="22"/>
        </w:rPr>
        <w:t>How</w:t>
      </w:r>
      <w:r>
        <w:rPr>
          <w:sz w:val="22"/>
          <w:szCs w:val="22"/>
        </w:rPr>
        <w:t xml:space="preserve"> </w:t>
      </w:r>
      <w:r>
        <w:rPr>
          <w:w w:val="99"/>
          <w:sz w:val="22"/>
          <w:szCs w:val="22"/>
        </w:rPr>
        <w:t>did</w:t>
      </w:r>
      <w:r>
        <w:rPr>
          <w:sz w:val="22"/>
          <w:szCs w:val="22"/>
        </w:rPr>
        <w:t xml:space="preserve"> </w:t>
      </w:r>
      <w:r>
        <w:rPr>
          <w:w w:val="99"/>
          <w:sz w:val="22"/>
          <w:szCs w:val="22"/>
        </w:rPr>
        <w:t>the</w:t>
      </w:r>
      <w:r>
        <w:rPr>
          <w:sz w:val="22"/>
          <w:szCs w:val="22"/>
        </w:rPr>
        <w:t xml:space="preserve"> </w:t>
      </w:r>
      <w:r>
        <w:rPr>
          <w:w w:val="99"/>
          <w:sz w:val="22"/>
          <w:szCs w:val="22"/>
        </w:rPr>
        <w:t>minutes over games change over the years?</w:t>
      </w:r>
    </w:p>
    <w:p w14:paraId="3A3A3577" w14:textId="0BB31617" w:rsidR="00E720D4" w:rsidRDefault="00E720D4" w:rsidP="00E720D4">
      <w:pPr>
        <w:spacing w:before="18"/>
        <w:ind w:left="459"/>
        <w:rPr>
          <w:sz w:val="22"/>
          <w:szCs w:val="22"/>
        </w:rPr>
      </w:pPr>
      <w:r>
        <w:rPr>
          <w:w w:val="99"/>
          <w:sz w:val="22"/>
          <w:szCs w:val="22"/>
        </w:rPr>
        <w:t>2.</w:t>
      </w:r>
      <w:r>
        <w:rPr>
          <w:sz w:val="22"/>
          <w:szCs w:val="22"/>
        </w:rPr>
        <w:t xml:space="preserve">  </w:t>
      </w:r>
      <w:r>
        <w:rPr>
          <w:w w:val="99"/>
          <w:sz w:val="22"/>
          <w:szCs w:val="22"/>
        </w:rPr>
        <w:t>Has the rebound per minute gotten better over the years?</w:t>
      </w:r>
    </w:p>
    <w:p w14:paraId="6621D65E" w14:textId="4DA362CC" w:rsidR="00E720D4" w:rsidRDefault="00E720D4" w:rsidP="00E720D4">
      <w:pPr>
        <w:spacing w:before="18" w:line="257" w:lineRule="auto"/>
        <w:ind w:left="797" w:right="1577" w:hanging="339"/>
        <w:rPr>
          <w:sz w:val="22"/>
          <w:szCs w:val="22"/>
        </w:rPr>
      </w:pPr>
      <w:r>
        <w:rPr>
          <w:w w:val="99"/>
          <w:sz w:val="22"/>
          <w:szCs w:val="22"/>
        </w:rPr>
        <w:t xml:space="preserve">3.  </w:t>
      </w:r>
      <w:r w:rsidR="000D0D41">
        <w:rPr>
          <w:w w:val="99"/>
          <w:sz w:val="22"/>
          <w:szCs w:val="22"/>
        </w:rPr>
        <w:t>How much has the sport of basket ball changed over the years</w:t>
      </w:r>
      <w:r>
        <w:rPr>
          <w:w w:val="99"/>
          <w:sz w:val="22"/>
          <w:szCs w:val="22"/>
        </w:rPr>
        <w:t>?</w:t>
      </w:r>
    </w:p>
    <w:p w14:paraId="3B29C092" w14:textId="694D1C7E" w:rsidR="00E720D4" w:rsidRPr="000D0D41" w:rsidRDefault="00E720D4" w:rsidP="000D0D41">
      <w:pPr>
        <w:ind w:left="459"/>
        <w:rPr>
          <w:w w:val="99"/>
          <w:sz w:val="22"/>
          <w:szCs w:val="22"/>
        </w:rPr>
      </w:pPr>
      <w:r>
        <w:rPr>
          <w:w w:val="99"/>
          <w:sz w:val="22"/>
          <w:szCs w:val="22"/>
        </w:rPr>
        <w:t>4.</w:t>
      </w:r>
      <w:r>
        <w:rPr>
          <w:sz w:val="22"/>
          <w:szCs w:val="22"/>
        </w:rPr>
        <w:t xml:space="preserve">  </w:t>
      </w:r>
      <w:r w:rsidR="000D0D41">
        <w:rPr>
          <w:w w:val="99"/>
          <w:sz w:val="22"/>
          <w:szCs w:val="22"/>
        </w:rPr>
        <w:t>How has the sport changed and what direction is it heading in?</w:t>
      </w:r>
    </w:p>
    <w:p w14:paraId="4BCD7482" w14:textId="75139976" w:rsidR="00E720D4" w:rsidRDefault="00E720D4" w:rsidP="00E720D4">
      <w:pPr>
        <w:spacing w:before="18"/>
        <w:ind w:left="459"/>
        <w:rPr>
          <w:sz w:val="22"/>
          <w:szCs w:val="22"/>
        </w:rPr>
      </w:pPr>
      <w:r>
        <w:rPr>
          <w:w w:val="99"/>
          <w:sz w:val="22"/>
          <w:szCs w:val="22"/>
        </w:rPr>
        <w:t>5.</w:t>
      </w:r>
      <w:r>
        <w:rPr>
          <w:sz w:val="22"/>
          <w:szCs w:val="22"/>
        </w:rPr>
        <w:t xml:space="preserve">  </w:t>
      </w:r>
      <w:r w:rsidR="000D0D41">
        <w:rPr>
          <w:sz w:val="22"/>
          <w:szCs w:val="22"/>
        </w:rPr>
        <w:t>Do different states in the United states have a consistent recruitment pattern or is it completely random</w:t>
      </w:r>
      <w:r>
        <w:rPr>
          <w:w w:val="99"/>
          <w:sz w:val="22"/>
          <w:szCs w:val="22"/>
        </w:rPr>
        <w:t>?</w:t>
      </w:r>
    </w:p>
    <w:p w14:paraId="035FFBD5" w14:textId="488BDDBC" w:rsidR="00E720D4" w:rsidRDefault="00E720D4" w:rsidP="000D0D41">
      <w:pPr>
        <w:spacing w:before="18"/>
        <w:ind w:left="459"/>
        <w:rPr>
          <w:w w:val="99"/>
          <w:sz w:val="22"/>
          <w:szCs w:val="22"/>
        </w:rPr>
      </w:pPr>
      <w:r>
        <w:rPr>
          <w:w w:val="99"/>
          <w:sz w:val="22"/>
          <w:szCs w:val="22"/>
        </w:rPr>
        <w:t>6.</w:t>
      </w:r>
      <w:r>
        <w:rPr>
          <w:sz w:val="22"/>
          <w:szCs w:val="22"/>
        </w:rPr>
        <w:t xml:space="preserve">  </w:t>
      </w:r>
      <w:r w:rsidR="000D0D41">
        <w:rPr>
          <w:w w:val="99"/>
          <w:sz w:val="22"/>
          <w:szCs w:val="22"/>
        </w:rPr>
        <w:t>Who are the best players of all time? Can we model our predictions just based on their statistics?</w:t>
      </w:r>
    </w:p>
    <w:p w14:paraId="37B6E0DD" w14:textId="77777777" w:rsidR="002C6668" w:rsidRDefault="002C6668">
      <w:pPr>
        <w:spacing w:line="200" w:lineRule="exact"/>
        <w:rPr>
          <w:w w:val="99"/>
          <w:sz w:val="22"/>
          <w:szCs w:val="22"/>
        </w:rPr>
      </w:pPr>
    </w:p>
    <w:p w14:paraId="27EA2252" w14:textId="77777777" w:rsidR="000D0D41" w:rsidRDefault="000D0D41">
      <w:pPr>
        <w:spacing w:line="200" w:lineRule="exact"/>
        <w:rPr>
          <w:w w:val="99"/>
          <w:sz w:val="22"/>
          <w:szCs w:val="22"/>
        </w:rPr>
      </w:pPr>
    </w:p>
    <w:p w14:paraId="5C3361AE" w14:textId="77777777" w:rsidR="000D0D41" w:rsidRDefault="000D0D41">
      <w:pPr>
        <w:spacing w:line="200" w:lineRule="exact"/>
        <w:rPr>
          <w:w w:val="99"/>
          <w:sz w:val="22"/>
          <w:szCs w:val="22"/>
        </w:rPr>
      </w:pPr>
    </w:p>
    <w:p w14:paraId="3A372B66" w14:textId="77777777" w:rsidR="000D0D41" w:rsidRDefault="000D0D41">
      <w:pPr>
        <w:spacing w:line="200" w:lineRule="exact"/>
      </w:pPr>
    </w:p>
    <w:p w14:paraId="7DDD5293" w14:textId="77777777" w:rsidR="002C6668" w:rsidRDefault="002C6668">
      <w:pPr>
        <w:spacing w:line="200" w:lineRule="exact"/>
      </w:pPr>
    </w:p>
    <w:p w14:paraId="2EB5DEDE" w14:textId="77777777" w:rsidR="002C6668" w:rsidRDefault="002C6668">
      <w:pPr>
        <w:spacing w:before="2" w:line="240" w:lineRule="exact"/>
        <w:rPr>
          <w:sz w:val="24"/>
          <w:szCs w:val="24"/>
        </w:rPr>
      </w:pPr>
    </w:p>
    <w:p w14:paraId="1233C218" w14:textId="77777777" w:rsidR="002C6668" w:rsidRDefault="00B15570">
      <w:pPr>
        <w:spacing w:before="13"/>
        <w:ind w:left="120" w:right="8060"/>
        <w:jc w:val="both"/>
        <w:rPr>
          <w:sz w:val="29"/>
          <w:szCs w:val="29"/>
        </w:rPr>
      </w:pPr>
      <w:r>
        <w:rPr>
          <w:w w:val="102"/>
          <w:sz w:val="29"/>
          <w:szCs w:val="29"/>
        </w:rPr>
        <w:t>4</w:t>
      </w:r>
      <w:r>
        <w:rPr>
          <w:sz w:val="29"/>
          <w:szCs w:val="29"/>
        </w:rPr>
        <w:t xml:space="preserve">    </w:t>
      </w:r>
      <w:r>
        <w:rPr>
          <w:w w:val="102"/>
          <w:sz w:val="29"/>
          <w:szCs w:val="29"/>
        </w:rPr>
        <w:t>Model</w:t>
      </w:r>
    </w:p>
    <w:p w14:paraId="66A9C538" w14:textId="77777777" w:rsidR="002C6668" w:rsidRDefault="002C6668">
      <w:pPr>
        <w:spacing w:before="1" w:line="220" w:lineRule="exact"/>
        <w:rPr>
          <w:sz w:val="22"/>
          <w:szCs w:val="22"/>
        </w:rPr>
      </w:pPr>
    </w:p>
    <w:p w14:paraId="19FFDF85" w14:textId="000D7356" w:rsidR="002C6668" w:rsidRDefault="00B15570">
      <w:pPr>
        <w:spacing w:line="257" w:lineRule="auto"/>
        <w:ind w:left="120" w:right="82"/>
        <w:jc w:val="both"/>
        <w:rPr>
          <w:sz w:val="22"/>
          <w:szCs w:val="22"/>
        </w:rPr>
      </w:pPr>
      <w:r>
        <w:rPr>
          <w:w w:val="99"/>
          <w:sz w:val="22"/>
          <w:szCs w:val="22"/>
        </w:rPr>
        <w:t>We</w:t>
      </w:r>
      <w:r>
        <w:rPr>
          <w:sz w:val="22"/>
          <w:szCs w:val="22"/>
        </w:rPr>
        <w:t xml:space="preserve"> </w:t>
      </w:r>
      <w:r>
        <w:rPr>
          <w:w w:val="99"/>
          <w:sz w:val="22"/>
          <w:szCs w:val="22"/>
        </w:rPr>
        <w:t>decided</w:t>
      </w:r>
      <w:r>
        <w:rPr>
          <w:sz w:val="22"/>
          <w:szCs w:val="22"/>
        </w:rPr>
        <w:t xml:space="preserve"> </w:t>
      </w:r>
      <w:r>
        <w:rPr>
          <w:w w:val="99"/>
          <w:sz w:val="22"/>
          <w:szCs w:val="22"/>
        </w:rPr>
        <w:t>to</w:t>
      </w:r>
      <w:r>
        <w:rPr>
          <w:sz w:val="22"/>
          <w:szCs w:val="22"/>
        </w:rPr>
        <w:t xml:space="preserve"> </w:t>
      </w:r>
      <w:r>
        <w:rPr>
          <w:w w:val="99"/>
          <w:sz w:val="22"/>
          <w:szCs w:val="22"/>
        </w:rPr>
        <w:t>analyze</w:t>
      </w:r>
      <w:r>
        <w:rPr>
          <w:sz w:val="22"/>
          <w:szCs w:val="22"/>
        </w:rPr>
        <w:t xml:space="preserve"> </w:t>
      </w:r>
      <w:r>
        <w:rPr>
          <w:w w:val="99"/>
          <w:sz w:val="22"/>
          <w:szCs w:val="22"/>
        </w:rPr>
        <w:t>our</w:t>
      </w:r>
      <w:r>
        <w:rPr>
          <w:sz w:val="22"/>
          <w:szCs w:val="22"/>
        </w:rPr>
        <w:t xml:space="preserve"> </w:t>
      </w:r>
      <w:r>
        <w:rPr>
          <w:w w:val="99"/>
          <w:sz w:val="22"/>
          <w:szCs w:val="22"/>
        </w:rPr>
        <w:t>data</w:t>
      </w:r>
      <w:r>
        <w:rPr>
          <w:sz w:val="22"/>
          <w:szCs w:val="22"/>
        </w:rPr>
        <w:t xml:space="preserve"> </w:t>
      </w:r>
      <w:r>
        <w:rPr>
          <w:w w:val="99"/>
          <w:sz w:val="22"/>
          <w:szCs w:val="22"/>
        </w:rPr>
        <w:t>at</w:t>
      </w:r>
      <w:r>
        <w:rPr>
          <w:sz w:val="22"/>
          <w:szCs w:val="22"/>
        </w:rPr>
        <w:t xml:space="preserve"> </w:t>
      </w:r>
      <w:r w:rsidR="000D0D41">
        <w:rPr>
          <w:w w:val="99"/>
          <w:sz w:val="22"/>
          <w:szCs w:val="22"/>
        </w:rPr>
        <w:t>three</w:t>
      </w:r>
      <w:r>
        <w:rPr>
          <w:sz w:val="22"/>
          <w:szCs w:val="22"/>
        </w:rPr>
        <w:t xml:space="preserve"> </w:t>
      </w:r>
      <w:r>
        <w:rPr>
          <w:w w:val="99"/>
          <w:sz w:val="22"/>
          <w:szCs w:val="22"/>
        </w:rPr>
        <w:t>levels:</w:t>
      </w:r>
      <w:r>
        <w:rPr>
          <w:sz w:val="22"/>
          <w:szCs w:val="22"/>
        </w:rPr>
        <w:t xml:space="preserve">  </w:t>
      </w:r>
      <w:r w:rsidR="000D0D41">
        <w:rPr>
          <w:w w:val="99"/>
          <w:sz w:val="22"/>
          <w:szCs w:val="22"/>
        </w:rPr>
        <w:t>trend analysis</w:t>
      </w:r>
      <w:r>
        <w:rPr>
          <w:w w:val="99"/>
          <w:sz w:val="22"/>
          <w:szCs w:val="22"/>
        </w:rPr>
        <w:t>,</w:t>
      </w:r>
      <w:r>
        <w:rPr>
          <w:sz w:val="22"/>
          <w:szCs w:val="22"/>
        </w:rPr>
        <w:t xml:space="preserve"> </w:t>
      </w:r>
      <w:r w:rsidR="000D0D41">
        <w:rPr>
          <w:w w:val="99"/>
          <w:sz w:val="22"/>
          <w:szCs w:val="22"/>
        </w:rPr>
        <w:t>in game statistic and</w:t>
      </w:r>
      <w:r>
        <w:rPr>
          <w:sz w:val="22"/>
          <w:szCs w:val="22"/>
        </w:rPr>
        <w:t xml:space="preserve"> </w:t>
      </w:r>
      <w:r w:rsidR="000D0D41">
        <w:rPr>
          <w:w w:val="99"/>
          <w:sz w:val="22"/>
          <w:szCs w:val="22"/>
        </w:rPr>
        <w:t xml:space="preserve">recruitment patterns. </w:t>
      </w:r>
      <w:r w:rsidR="00E720D4">
        <w:rPr>
          <w:w w:val="99"/>
          <w:sz w:val="22"/>
          <w:szCs w:val="22"/>
        </w:rPr>
        <w:t>These</w:t>
      </w:r>
      <w:r w:rsidR="00E720D4">
        <w:rPr>
          <w:sz w:val="22"/>
          <w:szCs w:val="22"/>
        </w:rPr>
        <w:t xml:space="preserve"> different</w:t>
      </w:r>
      <w:r>
        <w:rPr>
          <w:sz w:val="22"/>
          <w:szCs w:val="22"/>
        </w:rPr>
        <w:t xml:space="preserve"> </w:t>
      </w:r>
      <w:r w:rsidR="000D0D41">
        <w:rPr>
          <w:w w:val="99"/>
          <w:sz w:val="22"/>
          <w:szCs w:val="22"/>
        </w:rPr>
        <w:t>levels</w:t>
      </w:r>
      <w:r>
        <w:rPr>
          <w:sz w:val="22"/>
          <w:szCs w:val="22"/>
        </w:rPr>
        <w:t xml:space="preserve"> </w:t>
      </w:r>
      <w:r>
        <w:rPr>
          <w:w w:val="99"/>
          <w:sz w:val="22"/>
          <w:szCs w:val="22"/>
        </w:rPr>
        <w:t>allowed</w:t>
      </w:r>
      <w:r>
        <w:rPr>
          <w:sz w:val="22"/>
          <w:szCs w:val="22"/>
        </w:rPr>
        <w:t xml:space="preserve"> </w:t>
      </w:r>
      <w:r>
        <w:rPr>
          <w:w w:val="99"/>
          <w:sz w:val="22"/>
          <w:szCs w:val="22"/>
        </w:rPr>
        <w:t>us</w:t>
      </w:r>
      <w:r>
        <w:rPr>
          <w:sz w:val="22"/>
          <w:szCs w:val="22"/>
        </w:rPr>
        <w:t xml:space="preserve"> </w:t>
      </w:r>
      <w:r>
        <w:rPr>
          <w:w w:val="99"/>
          <w:sz w:val="22"/>
          <w:szCs w:val="22"/>
        </w:rPr>
        <w:t>to</w:t>
      </w:r>
      <w:r>
        <w:rPr>
          <w:sz w:val="22"/>
          <w:szCs w:val="22"/>
        </w:rPr>
        <w:t xml:space="preserve"> </w:t>
      </w:r>
      <w:r w:rsidR="000D0D41">
        <w:rPr>
          <w:sz w:val="22"/>
          <w:szCs w:val="22"/>
        </w:rPr>
        <w:t>l</w:t>
      </w:r>
      <w:r>
        <w:rPr>
          <w:w w:val="99"/>
          <w:sz w:val="22"/>
          <w:szCs w:val="22"/>
        </w:rPr>
        <w:t>ook</w:t>
      </w:r>
      <w:r>
        <w:rPr>
          <w:sz w:val="22"/>
          <w:szCs w:val="22"/>
        </w:rPr>
        <w:t xml:space="preserve"> </w:t>
      </w:r>
      <w:r>
        <w:rPr>
          <w:w w:val="99"/>
          <w:sz w:val="22"/>
          <w:szCs w:val="22"/>
        </w:rPr>
        <w:t>for</w:t>
      </w:r>
      <w:r>
        <w:rPr>
          <w:sz w:val="22"/>
          <w:szCs w:val="22"/>
        </w:rPr>
        <w:t xml:space="preserve"> </w:t>
      </w:r>
      <w:r>
        <w:rPr>
          <w:w w:val="99"/>
          <w:sz w:val="22"/>
          <w:szCs w:val="22"/>
        </w:rPr>
        <w:t>trends</w:t>
      </w:r>
      <w:r>
        <w:rPr>
          <w:sz w:val="22"/>
          <w:szCs w:val="22"/>
        </w:rPr>
        <w:t xml:space="preserve"> </w:t>
      </w:r>
      <w:r>
        <w:rPr>
          <w:w w:val="99"/>
          <w:sz w:val="22"/>
          <w:szCs w:val="22"/>
        </w:rPr>
        <w:t>in</w:t>
      </w:r>
      <w:r>
        <w:rPr>
          <w:sz w:val="22"/>
          <w:szCs w:val="22"/>
        </w:rPr>
        <w:t xml:space="preserve"> </w:t>
      </w:r>
      <w:r>
        <w:rPr>
          <w:w w:val="99"/>
          <w:sz w:val="22"/>
          <w:szCs w:val="22"/>
        </w:rPr>
        <w:t>layers,</w:t>
      </w:r>
      <w:r>
        <w:rPr>
          <w:sz w:val="22"/>
          <w:szCs w:val="22"/>
        </w:rPr>
        <w:t xml:space="preserve"> </w:t>
      </w:r>
      <w:r>
        <w:rPr>
          <w:w w:val="99"/>
          <w:sz w:val="22"/>
          <w:szCs w:val="22"/>
        </w:rPr>
        <w:t>and</w:t>
      </w:r>
      <w:r>
        <w:rPr>
          <w:sz w:val="22"/>
          <w:szCs w:val="22"/>
        </w:rPr>
        <w:t xml:space="preserve"> </w:t>
      </w:r>
      <w:r>
        <w:rPr>
          <w:w w:val="99"/>
          <w:sz w:val="22"/>
          <w:szCs w:val="22"/>
        </w:rPr>
        <w:t>draw</w:t>
      </w:r>
      <w:r>
        <w:rPr>
          <w:sz w:val="22"/>
          <w:szCs w:val="22"/>
        </w:rPr>
        <w:t xml:space="preserve"> </w:t>
      </w:r>
      <w:r>
        <w:rPr>
          <w:w w:val="99"/>
          <w:sz w:val="22"/>
          <w:szCs w:val="22"/>
        </w:rPr>
        <w:t>conclusions from</w:t>
      </w:r>
      <w:r>
        <w:rPr>
          <w:sz w:val="22"/>
          <w:szCs w:val="22"/>
        </w:rPr>
        <w:t xml:space="preserve"> </w:t>
      </w:r>
      <w:r>
        <w:rPr>
          <w:w w:val="99"/>
          <w:sz w:val="22"/>
          <w:szCs w:val="22"/>
        </w:rPr>
        <w:t>there.</w:t>
      </w:r>
      <w:r w:rsidR="000D0D41">
        <w:rPr>
          <w:w w:val="99"/>
          <w:sz w:val="22"/>
          <w:szCs w:val="22"/>
        </w:rPr>
        <w:t xml:space="preserve"> The trend analysis </w:t>
      </w:r>
      <w:r w:rsidR="0002307F">
        <w:rPr>
          <w:w w:val="99"/>
          <w:sz w:val="22"/>
          <w:szCs w:val="22"/>
        </w:rPr>
        <w:t>was</w:t>
      </w:r>
      <w:r w:rsidR="000D0D41">
        <w:rPr>
          <w:w w:val="99"/>
          <w:sz w:val="22"/>
          <w:szCs w:val="22"/>
        </w:rPr>
        <w:t xml:space="preserve"> completed using linear multi-mapped figures which show a clear tread over time.</w:t>
      </w:r>
      <w:r>
        <w:rPr>
          <w:sz w:val="22"/>
          <w:szCs w:val="22"/>
        </w:rPr>
        <w:t xml:space="preserve"> </w:t>
      </w:r>
      <w:r w:rsidR="000D0D41">
        <w:rPr>
          <w:w w:val="99"/>
          <w:sz w:val="22"/>
          <w:szCs w:val="22"/>
        </w:rPr>
        <w:t xml:space="preserve">The correct games statistics were queried </w:t>
      </w:r>
      <w:r w:rsidR="0002307F">
        <w:rPr>
          <w:w w:val="99"/>
          <w:sz w:val="22"/>
          <w:szCs w:val="22"/>
        </w:rPr>
        <w:t>from the table and and modeled with the use of scatter, density and histograms to give us a better understanding of the process.</w:t>
      </w:r>
      <w:r w:rsidR="000D0D41">
        <w:rPr>
          <w:w w:val="99"/>
          <w:sz w:val="22"/>
          <w:szCs w:val="22"/>
        </w:rPr>
        <w:t xml:space="preserve"> </w:t>
      </w:r>
    </w:p>
    <w:p w14:paraId="02AB17F2" w14:textId="77777777" w:rsidR="002C6668" w:rsidRDefault="002C6668">
      <w:pPr>
        <w:spacing w:line="200" w:lineRule="exact"/>
      </w:pPr>
    </w:p>
    <w:p w14:paraId="78C24BB8" w14:textId="77777777" w:rsidR="002C6668" w:rsidRDefault="00B15570">
      <w:pPr>
        <w:ind w:left="120" w:right="7770"/>
        <w:jc w:val="both"/>
        <w:rPr>
          <w:sz w:val="29"/>
          <w:szCs w:val="29"/>
        </w:rPr>
      </w:pPr>
      <w:r>
        <w:rPr>
          <w:w w:val="102"/>
          <w:sz w:val="29"/>
          <w:szCs w:val="29"/>
        </w:rPr>
        <w:t>5</w:t>
      </w:r>
      <w:r>
        <w:rPr>
          <w:sz w:val="29"/>
          <w:szCs w:val="29"/>
        </w:rPr>
        <w:t xml:space="preserve">    </w:t>
      </w:r>
      <w:r>
        <w:rPr>
          <w:w w:val="102"/>
          <w:sz w:val="29"/>
          <w:szCs w:val="29"/>
        </w:rPr>
        <w:t>Analysis</w:t>
      </w:r>
    </w:p>
    <w:p w14:paraId="50DFC383" w14:textId="77777777" w:rsidR="002C6668" w:rsidRDefault="002C6668">
      <w:pPr>
        <w:spacing w:before="10" w:line="200" w:lineRule="exact"/>
      </w:pPr>
    </w:p>
    <w:p w14:paraId="335C5820" w14:textId="1EF952ED" w:rsidR="002C6668" w:rsidRDefault="00B15570">
      <w:pPr>
        <w:ind w:left="120" w:right="2467"/>
        <w:jc w:val="both"/>
        <w:rPr>
          <w:sz w:val="24"/>
          <w:szCs w:val="24"/>
        </w:rPr>
      </w:pPr>
      <w:r>
        <w:rPr>
          <w:w w:val="99"/>
          <w:sz w:val="24"/>
          <w:szCs w:val="24"/>
        </w:rPr>
        <w:t>5.1</w:t>
      </w:r>
      <w:r>
        <w:rPr>
          <w:sz w:val="24"/>
          <w:szCs w:val="24"/>
        </w:rPr>
        <w:t xml:space="preserve">    </w:t>
      </w:r>
      <w:r w:rsidR="00A4122B">
        <w:rPr>
          <w:w w:val="99"/>
          <w:sz w:val="24"/>
          <w:szCs w:val="24"/>
        </w:rPr>
        <w:t>Trend analysis over years</w:t>
      </w:r>
    </w:p>
    <w:p w14:paraId="78AD8DCD" w14:textId="77777777" w:rsidR="002C6668" w:rsidRDefault="002C6668">
      <w:pPr>
        <w:spacing w:before="5" w:line="140" w:lineRule="exact"/>
        <w:rPr>
          <w:sz w:val="15"/>
          <w:szCs w:val="15"/>
        </w:rPr>
      </w:pPr>
    </w:p>
    <w:p w14:paraId="65EC82AF" w14:textId="614FD462" w:rsidR="00A91D50" w:rsidRDefault="00B10E5A" w:rsidP="00B10E5A">
      <w:pPr>
        <w:spacing w:line="257" w:lineRule="auto"/>
        <w:ind w:right="82"/>
        <w:jc w:val="both"/>
        <w:rPr>
          <w:w w:val="99"/>
          <w:sz w:val="22"/>
          <w:szCs w:val="22"/>
        </w:rPr>
      </w:pPr>
      <w:r>
        <w:rPr>
          <w:w w:val="99"/>
          <w:sz w:val="22"/>
          <w:szCs w:val="22"/>
        </w:rPr>
        <w:t xml:space="preserve">Below we can see a series of graphs that show </w:t>
      </w:r>
      <w:r w:rsidR="00394A14">
        <w:rPr>
          <w:w w:val="99"/>
          <w:sz w:val="22"/>
          <w:szCs w:val="22"/>
        </w:rPr>
        <w:t xml:space="preserve">us information over the years. The aspects of the game that graphed below are also some of the most important aspects of the game and are good ways to see how these have changed over a period of time and what we can expect to see for the upcoming years in the games. The trend analysis has been looked at from 1940 to 2010. From a lot of the graphs below you will see that the initial years, are usually trailing the 0 values, this is simply because there was not much of data collected during that period of time. </w:t>
      </w:r>
      <w:r w:rsidR="00A91D50">
        <w:rPr>
          <w:w w:val="99"/>
          <w:sz w:val="22"/>
          <w:szCs w:val="22"/>
        </w:rPr>
        <w:t>We see a drop in general trends from 1988 and 1999 seasons because there was a NBA lockout due to contractual issues which was between the players and the team owner which lead to fewer games in season</w:t>
      </w:r>
    </w:p>
    <w:p w14:paraId="56BBB88F" w14:textId="77777777" w:rsidR="00B10E5A" w:rsidRDefault="00B10E5A" w:rsidP="00B10E5A">
      <w:pPr>
        <w:spacing w:line="257" w:lineRule="auto"/>
        <w:ind w:right="82"/>
        <w:jc w:val="both"/>
        <w:rPr>
          <w:w w:val="99"/>
          <w:sz w:val="22"/>
          <w:szCs w:val="22"/>
        </w:rPr>
      </w:pPr>
    </w:p>
    <w:p w14:paraId="65483E2D" w14:textId="77777777" w:rsidR="00A4122B" w:rsidRDefault="00A4122B">
      <w:pPr>
        <w:spacing w:line="257" w:lineRule="auto"/>
        <w:ind w:left="120" w:right="82"/>
        <w:jc w:val="both"/>
        <w:rPr>
          <w:w w:val="99"/>
          <w:sz w:val="22"/>
          <w:szCs w:val="22"/>
        </w:rPr>
      </w:pPr>
    </w:p>
    <w:p w14:paraId="3073F1B1" w14:textId="77777777" w:rsidR="008623DD" w:rsidRDefault="00FD7461" w:rsidP="00FD7461">
      <w:pPr>
        <w:spacing w:line="257" w:lineRule="auto"/>
        <w:ind w:left="120" w:right="82"/>
        <w:rPr>
          <w:w w:val="99"/>
          <w:sz w:val="22"/>
          <w:szCs w:val="22"/>
        </w:rPr>
      </w:pPr>
      <w:r>
        <w:rPr>
          <w:noProof/>
          <w:w w:val="99"/>
          <w:sz w:val="22"/>
          <w:szCs w:val="22"/>
        </w:rPr>
        <w:drawing>
          <wp:inline distT="0" distB="0" distL="0" distR="0" wp14:anchorId="7E89DE46" wp14:editId="0A210CEF">
            <wp:extent cx="2733344" cy="1867738"/>
            <wp:effectExtent l="0" t="0" r="10160" b="12065"/>
            <wp:docPr id="5" name="Picture 5" descr="Screen%20Shot%202018-12-14%20at%202.56.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12-14%20at%202.56.46%20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7555" cy="1870616"/>
                    </a:xfrm>
                    <a:prstGeom prst="rect">
                      <a:avLst/>
                    </a:prstGeom>
                    <a:noFill/>
                    <a:ln>
                      <a:noFill/>
                    </a:ln>
                  </pic:spPr>
                </pic:pic>
              </a:graphicData>
            </a:graphic>
          </wp:inline>
        </w:drawing>
      </w:r>
      <w:r w:rsidR="00A4122B">
        <w:rPr>
          <w:noProof/>
          <w:w w:val="99"/>
          <w:sz w:val="22"/>
          <w:szCs w:val="22"/>
        </w:rPr>
        <w:drawing>
          <wp:inline distT="0" distB="0" distL="0" distR="0" wp14:anchorId="3DC814F4" wp14:editId="1D1A2BF8">
            <wp:extent cx="2905087" cy="1841246"/>
            <wp:effectExtent l="0" t="0" r="0" b="0"/>
            <wp:docPr id="2" name="Picture 2" descr="Screen%20Shot%202018-12-14%20at%202.50.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12-14%20at%202.50.35%20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8371" cy="1868680"/>
                    </a:xfrm>
                    <a:prstGeom prst="rect">
                      <a:avLst/>
                    </a:prstGeom>
                    <a:noFill/>
                    <a:ln>
                      <a:noFill/>
                    </a:ln>
                  </pic:spPr>
                </pic:pic>
              </a:graphicData>
            </a:graphic>
          </wp:inline>
        </w:drawing>
      </w:r>
    </w:p>
    <w:p w14:paraId="2FCEE885" w14:textId="4FC5387B" w:rsidR="008623DD" w:rsidRDefault="008623DD" w:rsidP="008623DD">
      <w:pPr>
        <w:spacing w:line="257" w:lineRule="auto"/>
        <w:ind w:left="120" w:right="82"/>
        <w:rPr>
          <w:w w:val="99"/>
          <w:sz w:val="22"/>
          <w:szCs w:val="22"/>
        </w:rPr>
      </w:pPr>
      <w:r>
        <w:rPr>
          <w:w w:val="99"/>
          <w:sz w:val="22"/>
          <w:szCs w:val="22"/>
        </w:rPr>
        <w:t xml:space="preserve">                      Figure 1: Steals vs Years                                              Figure 2: Minutes vs Years   </w:t>
      </w:r>
    </w:p>
    <w:p w14:paraId="0965CCDF" w14:textId="77777777" w:rsidR="00D331FE" w:rsidRDefault="00D331FE" w:rsidP="008623DD">
      <w:pPr>
        <w:spacing w:line="257" w:lineRule="auto"/>
        <w:ind w:left="120" w:right="82"/>
        <w:rPr>
          <w:w w:val="99"/>
          <w:sz w:val="22"/>
          <w:szCs w:val="22"/>
        </w:rPr>
      </w:pPr>
    </w:p>
    <w:p w14:paraId="1B5210E6" w14:textId="77777777" w:rsidR="00D331FE" w:rsidRDefault="00D331FE" w:rsidP="00D331FE">
      <w:pPr>
        <w:spacing w:line="257" w:lineRule="auto"/>
        <w:ind w:right="82"/>
        <w:jc w:val="both"/>
        <w:rPr>
          <w:w w:val="99"/>
          <w:sz w:val="22"/>
          <w:szCs w:val="22"/>
        </w:rPr>
      </w:pPr>
    </w:p>
    <w:p w14:paraId="365F19D4" w14:textId="580E4FF8" w:rsidR="00D331FE" w:rsidRDefault="00D331FE" w:rsidP="00D331FE">
      <w:pPr>
        <w:spacing w:line="257" w:lineRule="auto"/>
        <w:ind w:right="82"/>
        <w:jc w:val="both"/>
        <w:rPr>
          <w:w w:val="99"/>
          <w:sz w:val="22"/>
          <w:szCs w:val="22"/>
        </w:rPr>
      </w:pPr>
      <w:r>
        <w:rPr>
          <w:w w:val="99"/>
          <w:sz w:val="22"/>
          <w:szCs w:val="22"/>
        </w:rPr>
        <w:t>Above we see graphs plotted for two importan</w:t>
      </w:r>
      <w:r w:rsidR="00D919F5">
        <w:rPr>
          <w:w w:val="99"/>
          <w:sz w:val="22"/>
          <w:szCs w:val="22"/>
        </w:rPr>
        <w:t xml:space="preserve">t game play statistics, </w:t>
      </w:r>
      <w:r w:rsidR="00236360">
        <w:rPr>
          <w:w w:val="99"/>
          <w:sz w:val="22"/>
          <w:szCs w:val="22"/>
        </w:rPr>
        <w:t xml:space="preserve">Minutes </w:t>
      </w:r>
      <w:r>
        <w:rPr>
          <w:w w:val="99"/>
          <w:sz w:val="22"/>
          <w:szCs w:val="22"/>
        </w:rPr>
        <w:t>over time and steals over time.</w:t>
      </w:r>
    </w:p>
    <w:p w14:paraId="796E9E6C" w14:textId="56DAC216" w:rsidR="00D331FE" w:rsidRDefault="00236360" w:rsidP="00D331FE">
      <w:pPr>
        <w:spacing w:line="257" w:lineRule="auto"/>
        <w:ind w:right="82"/>
        <w:jc w:val="both"/>
        <w:rPr>
          <w:w w:val="99"/>
          <w:sz w:val="22"/>
          <w:szCs w:val="22"/>
        </w:rPr>
      </w:pPr>
      <w:r>
        <w:rPr>
          <w:w w:val="99"/>
          <w:sz w:val="22"/>
          <w:szCs w:val="22"/>
        </w:rPr>
        <w:t>From the general trend of the graphs we can see that the steals have generally been leveled. This is very natural because steals are highly advanced skills and need more time to rapidly increase. We see a drop in 1988 and 1999 seasons in steals because there was a NBA lockout due to contractual issues which was between the players and the team owner which lead to fewer games in season. The minutes over years show a increase in the in games minutes per game played over years. This shows that basketball is becoming even more popular over the years and hence we can say more money can go into this game which will be a good investment.</w:t>
      </w:r>
    </w:p>
    <w:p w14:paraId="2F44434D" w14:textId="77777777" w:rsidR="00D331FE" w:rsidRDefault="00D331FE" w:rsidP="00D331FE">
      <w:pPr>
        <w:spacing w:line="257" w:lineRule="auto"/>
        <w:ind w:right="82"/>
        <w:jc w:val="both"/>
        <w:rPr>
          <w:w w:val="99"/>
          <w:sz w:val="22"/>
          <w:szCs w:val="22"/>
        </w:rPr>
      </w:pPr>
    </w:p>
    <w:p w14:paraId="330AE20A" w14:textId="77777777" w:rsidR="00A91D50" w:rsidRDefault="00A91D50" w:rsidP="00D331FE">
      <w:pPr>
        <w:spacing w:line="257" w:lineRule="auto"/>
        <w:ind w:right="82"/>
        <w:jc w:val="both"/>
        <w:rPr>
          <w:w w:val="99"/>
          <w:sz w:val="22"/>
          <w:szCs w:val="22"/>
        </w:rPr>
      </w:pPr>
    </w:p>
    <w:p w14:paraId="438E5F17" w14:textId="77777777" w:rsidR="00A91D50" w:rsidRDefault="00A91D50" w:rsidP="00D331FE">
      <w:pPr>
        <w:spacing w:line="257" w:lineRule="auto"/>
        <w:ind w:right="82"/>
        <w:jc w:val="both"/>
        <w:rPr>
          <w:w w:val="99"/>
          <w:sz w:val="22"/>
          <w:szCs w:val="22"/>
        </w:rPr>
      </w:pPr>
    </w:p>
    <w:p w14:paraId="47E2DDCE" w14:textId="77777777" w:rsidR="00A91D50" w:rsidRDefault="00A91D50" w:rsidP="00D331FE">
      <w:pPr>
        <w:spacing w:line="257" w:lineRule="auto"/>
        <w:ind w:right="82"/>
        <w:jc w:val="both"/>
        <w:rPr>
          <w:w w:val="99"/>
          <w:sz w:val="22"/>
          <w:szCs w:val="22"/>
        </w:rPr>
      </w:pPr>
    </w:p>
    <w:p w14:paraId="6564099E" w14:textId="77777777" w:rsidR="00A91D50" w:rsidRDefault="00A91D50" w:rsidP="00D331FE">
      <w:pPr>
        <w:spacing w:line="257" w:lineRule="auto"/>
        <w:ind w:right="82"/>
        <w:jc w:val="both"/>
        <w:rPr>
          <w:w w:val="99"/>
          <w:sz w:val="22"/>
          <w:szCs w:val="22"/>
        </w:rPr>
      </w:pPr>
    </w:p>
    <w:p w14:paraId="49D1CDD0" w14:textId="77777777" w:rsidR="00A91D50" w:rsidRDefault="00A91D50" w:rsidP="00D331FE">
      <w:pPr>
        <w:spacing w:line="257" w:lineRule="auto"/>
        <w:ind w:right="82"/>
        <w:jc w:val="both"/>
        <w:rPr>
          <w:w w:val="99"/>
          <w:sz w:val="22"/>
          <w:szCs w:val="22"/>
        </w:rPr>
      </w:pPr>
    </w:p>
    <w:p w14:paraId="10D16F1F" w14:textId="77777777" w:rsidR="00A91D50" w:rsidRDefault="00A91D50" w:rsidP="00D331FE">
      <w:pPr>
        <w:spacing w:line="257" w:lineRule="auto"/>
        <w:ind w:right="82"/>
        <w:jc w:val="both"/>
        <w:rPr>
          <w:w w:val="99"/>
          <w:sz w:val="22"/>
          <w:szCs w:val="22"/>
        </w:rPr>
      </w:pPr>
    </w:p>
    <w:p w14:paraId="4DA0A179" w14:textId="77777777" w:rsidR="00A91D50" w:rsidRDefault="00A91D50" w:rsidP="00D331FE">
      <w:pPr>
        <w:spacing w:line="257" w:lineRule="auto"/>
        <w:ind w:right="82"/>
        <w:jc w:val="both"/>
        <w:rPr>
          <w:w w:val="99"/>
          <w:sz w:val="22"/>
          <w:szCs w:val="22"/>
        </w:rPr>
      </w:pPr>
    </w:p>
    <w:p w14:paraId="265F750D" w14:textId="77777777" w:rsidR="00A91D50" w:rsidRDefault="00A91D50" w:rsidP="00D331FE">
      <w:pPr>
        <w:spacing w:line="257" w:lineRule="auto"/>
        <w:ind w:right="82"/>
        <w:jc w:val="both"/>
        <w:rPr>
          <w:w w:val="99"/>
          <w:sz w:val="22"/>
          <w:szCs w:val="22"/>
        </w:rPr>
      </w:pPr>
    </w:p>
    <w:p w14:paraId="371A4240" w14:textId="77777777" w:rsidR="00A91D50" w:rsidRDefault="00A91D50" w:rsidP="00D331FE">
      <w:pPr>
        <w:spacing w:line="257" w:lineRule="auto"/>
        <w:ind w:right="82"/>
        <w:jc w:val="both"/>
        <w:rPr>
          <w:w w:val="99"/>
          <w:sz w:val="22"/>
          <w:szCs w:val="22"/>
        </w:rPr>
      </w:pPr>
    </w:p>
    <w:p w14:paraId="056C5284" w14:textId="77777777" w:rsidR="00A91D50" w:rsidRDefault="00A91D50" w:rsidP="00D331FE">
      <w:pPr>
        <w:spacing w:line="257" w:lineRule="auto"/>
        <w:ind w:right="82"/>
        <w:jc w:val="both"/>
        <w:rPr>
          <w:w w:val="99"/>
          <w:sz w:val="22"/>
          <w:szCs w:val="22"/>
        </w:rPr>
      </w:pPr>
    </w:p>
    <w:p w14:paraId="453A0C72" w14:textId="77777777" w:rsidR="00A91D50" w:rsidRDefault="00A91D50" w:rsidP="00D331FE">
      <w:pPr>
        <w:spacing w:line="257" w:lineRule="auto"/>
        <w:ind w:right="82"/>
        <w:jc w:val="both"/>
        <w:rPr>
          <w:w w:val="99"/>
          <w:sz w:val="22"/>
          <w:szCs w:val="22"/>
        </w:rPr>
      </w:pPr>
    </w:p>
    <w:p w14:paraId="5EFC43FC" w14:textId="77777777" w:rsidR="00A91D50" w:rsidRDefault="00A91D50" w:rsidP="00D331FE">
      <w:pPr>
        <w:spacing w:line="257" w:lineRule="auto"/>
        <w:ind w:right="82"/>
        <w:jc w:val="both"/>
        <w:rPr>
          <w:w w:val="99"/>
          <w:sz w:val="22"/>
          <w:szCs w:val="22"/>
        </w:rPr>
      </w:pPr>
    </w:p>
    <w:p w14:paraId="3F986E70" w14:textId="6B0BEFD6" w:rsidR="00FD7461" w:rsidRDefault="00455E86" w:rsidP="00FD7461">
      <w:pPr>
        <w:spacing w:line="257" w:lineRule="auto"/>
        <w:ind w:left="120" w:right="82"/>
        <w:rPr>
          <w:w w:val="99"/>
          <w:sz w:val="22"/>
          <w:szCs w:val="22"/>
        </w:rPr>
      </w:pPr>
      <w:r>
        <w:rPr>
          <w:noProof/>
          <w:w w:val="99"/>
          <w:sz w:val="22"/>
          <w:szCs w:val="22"/>
        </w:rPr>
        <w:drawing>
          <wp:inline distT="0" distB="0" distL="0" distR="0" wp14:anchorId="71F585D9" wp14:editId="512643B5">
            <wp:extent cx="2842246" cy="2023364"/>
            <wp:effectExtent l="0" t="0" r="3175" b="8890"/>
            <wp:docPr id="3" name="Picture 3" descr="Screen%20Shot%202018-12-14%20at%202.54.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12-14%20at%202.54.19%20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7950" cy="2055900"/>
                    </a:xfrm>
                    <a:prstGeom prst="rect">
                      <a:avLst/>
                    </a:prstGeom>
                    <a:noFill/>
                    <a:ln>
                      <a:noFill/>
                    </a:ln>
                  </pic:spPr>
                </pic:pic>
              </a:graphicData>
            </a:graphic>
          </wp:inline>
        </w:drawing>
      </w:r>
      <w:r w:rsidR="00FD7461">
        <w:rPr>
          <w:noProof/>
          <w:w w:val="99"/>
          <w:sz w:val="22"/>
          <w:szCs w:val="22"/>
        </w:rPr>
        <w:drawing>
          <wp:inline distT="0" distB="0" distL="0" distR="0" wp14:anchorId="67812A13" wp14:editId="19CEEDA0">
            <wp:extent cx="2778495" cy="2023364"/>
            <wp:effectExtent l="0" t="0" r="0" b="8890"/>
            <wp:docPr id="6" name="Picture 6" descr="Screen%20Shot%202018-12-14%20at%202.57.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12-14%20at%202.57.34%20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9403" cy="2045872"/>
                    </a:xfrm>
                    <a:prstGeom prst="rect">
                      <a:avLst/>
                    </a:prstGeom>
                    <a:noFill/>
                    <a:ln>
                      <a:noFill/>
                    </a:ln>
                  </pic:spPr>
                </pic:pic>
              </a:graphicData>
            </a:graphic>
          </wp:inline>
        </w:drawing>
      </w:r>
    </w:p>
    <w:p w14:paraId="1E9883C4" w14:textId="77777777" w:rsidR="008623DD" w:rsidRDefault="008623DD" w:rsidP="00FD7461">
      <w:pPr>
        <w:spacing w:line="257" w:lineRule="auto"/>
        <w:ind w:left="120" w:right="82"/>
        <w:rPr>
          <w:w w:val="99"/>
          <w:sz w:val="22"/>
          <w:szCs w:val="22"/>
        </w:rPr>
      </w:pPr>
    </w:p>
    <w:p w14:paraId="18655247" w14:textId="14DCBC76" w:rsidR="008623DD" w:rsidRDefault="008623DD" w:rsidP="008623DD">
      <w:pPr>
        <w:spacing w:line="257" w:lineRule="auto"/>
        <w:ind w:left="120" w:right="82"/>
        <w:rPr>
          <w:w w:val="99"/>
          <w:sz w:val="22"/>
          <w:szCs w:val="22"/>
        </w:rPr>
      </w:pPr>
      <w:r>
        <w:rPr>
          <w:w w:val="99"/>
          <w:sz w:val="22"/>
          <w:szCs w:val="22"/>
        </w:rPr>
        <w:t xml:space="preserve">                      Figure 3: Points vs Years                                              Figure 4: Blocks vs Years   </w:t>
      </w:r>
    </w:p>
    <w:p w14:paraId="5C03C9E6" w14:textId="77777777" w:rsidR="008623DD" w:rsidRDefault="008623DD" w:rsidP="00FD7461">
      <w:pPr>
        <w:spacing w:line="257" w:lineRule="auto"/>
        <w:ind w:left="120" w:right="82"/>
        <w:rPr>
          <w:w w:val="99"/>
          <w:sz w:val="22"/>
          <w:szCs w:val="22"/>
        </w:rPr>
      </w:pPr>
    </w:p>
    <w:p w14:paraId="68D6B15E" w14:textId="650F58AA" w:rsidR="00D331FE" w:rsidRDefault="007D3E51" w:rsidP="00FD7461">
      <w:pPr>
        <w:spacing w:line="257" w:lineRule="auto"/>
        <w:ind w:left="120" w:right="82"/>
        <w:rPr>
          <w:w w:val="99"/>
          <w:sz w:val="22"/>
          <w:szCs w:val="22"/>
        </w:rPr>
      </w:pPr>
      <w:r>
        <w:rPr>
          <w:w w:val="99"/>
          <w:sz w:val="22"/>
          <w:szCs w:val="22"/>
        </w:rPr>
        <w:t>From the graphs above we see a trend for points and blocks over the years. For points per game over the years we that there is a sharp increase in 1979 this seen mostly due to the invention of the 3 point line, which increased the total points accumulated as players could now score 3 point and 2 points in a games. Blocks per games is an important statistic because, the team that is better and has a higher block statistic would be reduces the other team’s ability to score.</w:t>
      </w:r>
    </w:p>
    <w:p w14:paraId="196AEC17" w14:textId="2D038276" w:rsidR="00A4122B" w:rsidRDefault="00A4122B" w:rsidP="00D331FE">
      <w:pPr>
        <w:spacing w:line="257" w:lineRule="auto"/>
        <w:ind w:right="82"/>
        <w:rPr>
          <w:w w:val="99"/>
          <w:sz w:val="22"/>
          <w:szCs w:val="22"/>
        </w:rPr>
      </w:pPr>
    </w:p>
    <w:p w14:paraId="1B9A5711" w14:textId="77777777" w:rsidR="00A4122B" w:rsidRDefault="00A4122B" w:rsidP="00455E86">
      <w:pPr>
        <w:spacing w:line="257" w:lineRule="auto"/>
        <w:ind w:right="82"/>
        <w:rPr>
          <w:w w:val="99"/>
          <w:sz w:val="22"/>
          <w:szCs w:val="22"/>
        </w:rPr>
      </w:pPr>
    </w:p>
    <w:p w14:paraId="5F7173CC" w14:textId="1E743CEB" w:rsidR="00D331FE" w:rsidRDefault="00817372" w:rsidP="00D331FE">
      <w:pPr>
        <w:spacing w:line="257" w:lineRule="auto"/>
        <w:ind w:left="120" w:right="82"/>
        <w:rPr>
          <w:w w:val="99"/>
          <w:sz w:val="22"/>
          <w:szCs w:val="22"/>
        </w:rPr>
      </w:pPr>
      <w:r>
        <w:rPr>
          <w:noProof/>
          <w:w w:val="99"/>
          <w:sz w:val="22"/>
          <w:szCs w:val="22"/>
        </w:rPr>
        <w:drawing>
          <wp:inline distT="0" distB="0" distL="0" distR="0" wp14:anchorId="4436E744" wp14:editId="50E10CD2">
            <wp:extent cx="2908935" cy="1625600"/>
            <wp:effectExtent l="0" t="0" r="12065" b="0"/>
            <wp:docPr id="7" name="Picture 7" descr="Screen%20Shot%202018-12-14%20at%203.01.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12-14%20at%203.01.31%20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3042" cy="1650248"/>
                    </a:xfrm>
                    <a:prstGeom prst="rect">
                      <a:avLst/>
                    </a:prstGeom>
                    <a:noFill/>
                    <a:ln>
                      <a:noFill/>
                    </a:ln>
                  </pic:spPr>
                </pic:pic>
              </a:graphicData>
            </a:graphic>
          </wp:inline>
        </w:drawing>
      </w:r>
      <w:r w:rsidR="00455E86">
        <w:rPr>
          <w:noProof/>
          <w:w w:val="99"/>
          <w:sz w:val="22"/>
          <w:szCs w:val="22"/>
        </w:rPr>
        <w:drawing>
          <wp:inline distT="0" distB="0" distL="0" distR="0" wp14:anchorId="303E75A5" wp14:editId="353DE5BE">
            <wp:extent cx="3022135" cy="1579245"/>
            <wp:effectExtent l="0" t="0" r="635" b="0"/>
            <wp:docPr id="4" name="Picture 4" descr="Screen%20Shot%202018-12-14%20at%202.55.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12-14%20at%202.55.49%20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8297" cy="1603367"/>
                    </a:xfrm>
                    <a:prstGeom prst="rect">
                      <a:avLst/>
                    </a:prstGeom>
                    <a:noFill/>
                    <a:ln>
                      <a:noFill/>
                    </a:ln>
                  </pic:spPr>
                </pic:pic>
              </a:graphicData>
            </a:graphic>
          </wp:inline>
        </w:drawing>
      </w:r>
    </w:p>
    <w:p w14:paraId="6C51B4BF" w14:textId="77777777" w:rsidR="00D331FE" w:rsidRDefault="00D331FE" w:rsidP="00D331FE">
      <w:pPr>
        <w:spacing w:line="257" w:lineRule="auto"/>
        <w:ind w:left="120" w:right="82"/>
        <w:rPr>
          <w:w w:val="99"/>
          <w:sz w:val="22"/>
          <w:szCs w:val="22"/>
        </w:rPr>
      </w:pPr>
    </w:p>
    <w:p w14:paraId="59CB846F" w14:textId="151F09D7" w:rsidR="008623DD" w:rsidRDefault="008623DD" w:rsidP="008623DD">
      <w:pPr>
        <w:spacing w:line="257" w:lineRule="auto"/>
        <w:ind w:left="120" w:right="82"/>
        <w:rPr>
          <w:w w:val="99"/>
          <w:sz w:val="22"/>
          <w:szCs w:val="22"/>
        </w:rPr>
      </w:pPr>
      <w:r>
        <w:rPr>
          <w:w w:val="99"/>
          <w:sz w:val="22"/>
          <w:szCs w:val="22"/>
        </w:rPr>
        <w:t xml:space="preserve">                      Figure 5: TurnOvers vs Years                                              Figure 6: Assists vs Years   </w:t>
      </w:r>
    </w:p>
    <w:p w14:paraId="32312A4F" w14:textId="77777777" w:rsidR="00D331FE" w:rsidRDefault="00D331FE" w:rsidP="008623DD">
      <w:pPr>
        <w:spacing w:line="257" w:lineRule="auto"/>
        <w:ind w:left="120" w:right="82"/>
        <w:rPr>
          <w:w w:val="99"/>
          <w:sz w:val="22"/>
          <w:szCs w:val="22"/>
        </w:rPr>
      </w:pPr>
    </w:p>
    <w:p w14:paraId="2617DDDA" w14:textId="5639A1AB" w:rsidR="00D331FE" w:rsidRDefault="008431CF" w:rsidP="00D331FE">
      <w:pPr>
        <w:spacing w:line="257" w:lineRule="auto"/>
        <w:ind w:right="82"/>
        <w:jc w:val="both"/>
        <w:rPr>
          <w:w w:val="99"/>
          <w:sz w:val="22"/>
          <w:szCs w:val="22"/>
        </w:rPr>
      </w:pPr>
      <w:r>
        <w:rPr>
          <w:w w:val="99"/>
          <w:sz w:val="22"/>
          <w:szCs w:val="22"/>
        </w:rPr>
        <w:t>The Graphs above show us turnover and assists over the years. Turnovers is the rate at which the possession changes over the games and we see a general increase in that and assists is when you pass the ball at the last minute before you score to a team mate to increase the probability of the scoring.</w:t>
      </w:r>
      <w:r w:rsidR="00D331FE">
        <w:rPr>
          <w:w w:val="99"/>
          <w:sz w:val="22"/>
          <w:szCs w:val="22"/>
        </w:rPr>
        <w:t xml:space="preserve"> </w:t>
      </w:r>
    </w:p>
    <w:p w14:paraId="2330E6ED" w14:textId="77777777" w:rsidR="00D331FE" w:rsidRDefault="00D331FE" w:rsidP="008623DD">
      <w:pPr>
        <w:spacing w:line="257" w:lineRule="auto"/>
        <w:ind w:left="120" w:right="82"/>
        <w:rPr>
          <w:w w:val="99"/>
          <w:sz w:val="22"/>
          <w:szCs w:val="22"/>
        </w:rPr>
      </w:pPr>
    </w:p>
    <w:p w14:paraId="7CA6C02B" w14:textId="77777777" w:rsidR="00D331FE" w:rsidRDefault="00D331FE" w:rsidP="008623DD">
      <w:pPr>
        <w:spacing w:line="257" w:lineRule="auto"/>
        <w:ind w:left="120" w:right="82"/>
        <w:rPr>
          <w:w w:val="99"/>
          <w:sz w:val="22"/>
          <w:szCs w:val="22"/>
        </w:rPr>
      </w:pPr>
    </w:p>
    <w:p w14:paraId="242738DE" w14:textId="77777777" w:rsidR="00D331FE" w:rsidRDefault="00D331FE" w:rsidP="008623DD">
      <w:pPr>
        <w:spacing w:line="257" w:lineRule="auto"/>
        <w:ind w:left="120" w:right="82"/>
        <w:rPr>
          <w:w w:val="99"/>
          <w:sz w:val="22"/>
          <w:szCs w:val="22"/>
        </w:rPr>
      </w:pPr>
    </w:p>
    <w:p w14:paraId="0FBD713F" w14:textId="77777777" w:rsidR="00D331FE" w:rsidRDefault="00D331FE" w:rsidP="008623DD">
      <w:pPr>
        <w:spacing w:line="257" w:lineRule="auto"/>
        <w:ind w:left="120" w:right="82"/>
        <w:rPr>
          <w:w w:val="99"/>
          <w:sz w:val="22"/>
          <w:szCs w:val="22"/>
        </w:rPr>
      </w:pPr>
    </w:p>
    <w:p w14:paraId="71AE3422" w14:textId="77777777" w:rsidR="00D331FE" w:rsidRDefault="00D331FE" w:rsidP="008623DD">
      <w:pPr>
        <w:spacing w:line="257" w:lineRule="auto"/>
        <w:ind w:left="120" w:right="82"/>
        <w:rPr>
          <w:w w:val="99"/>
          <w:sz w:val="22"/>
          <w:szCs w:val="22"/>
        </w:rPr>
      </w:pPr>
    </w:p>
    <w:p w14:paraId="4312E9AC" w14:textId="77777777" w:rsidR="00D331FE" w:rsidRDefault="00D331FE" w:rsidP="008623DD">
      <w:pPr>
        <w:spacing w:line="257" w:lineRule="auto"/>
        <w:ind w:left="120" w:right="82"/>
        <w:rPr>
          <w:w w:val="99"/>
          <w:sz w:val="22"/>
          <w:szCs w:val="22"/>
        </w:rPr>
      </w:pPr>
    </w:p>
    <w:p w14:paraId="479B45EC" w14:textId="77777777" w:rsidR="00D331FE" w:rsidRDefault="00D331FE" w:rsidP="008623DD">
      <w:pPr>
        <w:spacing w:line="257" w:lineRule="auto"/>
        <w:ind w:left="120" w:right="82"/>
        <w:rPr>
          <w:w w:val="99"/>
          <w:sz w:val="22"/>
          <w:szCs w:val="22"/>
        </w:rPr>
      </w:pPr>
    </w:p>
    <w:p w14:paraId="2AD651CB" w14:textId="77777777" w:rsidR="00D331FE" w:rsidRDefault="00D331FE" w:rsidP="008623DD">
      <w:pPr>
        <w:spacing w:line="257" w:lineRule="auto"/>
        <w:ind w:left="120" w:right="82"/>
        <w:rPr>
          <w:w w:val="99"/>
          <w:sz w:val="22"/>
          <w:szCs w:val="22"/>
        </w:rPr>
      </w:pPr>
    </w:p>
    <w:p w14:paraId="7B0C912A" w14:textId="77777777" w:rsidR="00D331FE" w:rsidRDefault="00D331FE" w:rsidP="008623DD">
      <w:pPr>
        <w:spacing w:line="257" w:lineRule="auto"/>
        <w:ind w:left="120" w:right="82"/>
        <w:rPr>
          <w:w w:val="99"/>
          <w:sz w:val="22"/>
          <w:szCs w:val="22"/>
        </w:rPr>
      </w:pPr>
    </w:p>
    <w:p w14:paraId="1AE99F41" w14:textId="77777777" w:rsidR="00A4122B" w:rsidRDefault="00A4122B" w:rsidP="00FD7461">
      <w:pPr>
        <w:spacing w:line="257" w:lineRule="auto"/>
        <w:ind w:right="82"/>
        <w:rPr>
          <w:w w:val="99"/>
          <w:sz w:val="22"/>
          <w:szCs w:val="22"/>
        </w:rPr>
      </w:pPr>
    </w:p>
    <w:p w14:paraId="0F8F31FF" w14:textId="2106EF43" w:rsidR="00A4122B" w:rsidRDefault="00817372" w:rsidP="00817372">
      <w:pPr>
        <w:spacing w:line="257" w:lineRule="auto"/>
        <w:ind w:left="120" w:right="82"/>
        <w:rPr>
          <w:w w:val="99"/>
          <w:sz w:val="22"/>
          <w:szCs w:val="22"/>
        </w:rPr>
      </w:pPr>
      <w:r>
        <w:rPr>
          <w:noProof/>
          <w:w w:val="99"/>
          <w:sz w:val="22"/>
          <w:szCs w:val="22"/>
        </w:rPr>
        <w:drawing>
          <wp:inline distT="0" distB="0" distL="0" distR="0" wp14:anchorId="53A52C27" wp14:editId="237837F9">
            <wp:extent cx="2908086" cy="2051933"/>
            <wp:effectExtent l="0" t="0" r="0" b="5715"/>
            <wp:docPr id="9" name="Picture 9" descr="Screen%20Shot%202018-12-14%20at%203.02.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12-14%20at%203.02.51%20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8086" cy="2051933"/>
                    </a:xfrm>
                    <a:prstGeom prst="rect">
                      <a:avLst/>
                    </a:prstGeom>
                    <a:noFill/>
                    <a:ln>
                      <a:noFill/>
                    </a:ln>
                  </pic:spPr>
                </pic:pic>
              </a:graphicData>
            </a:graphic>
          </wp:inline>
        </w:drawing>
      </w:r>
      <w:r>
        <w:rPr>
          <w:noProof/>
          <w:w w:val="99"/>
          <w:sz w:val="22"/>
          <w:szCs w:val="22"/>
        </w:rPr>
        <w:drawing>
          <wp:inline distT="0" distB="0" distL="0" distR="0" wp14:anchorId="1D5D568B" wp14:editId="6F734234">
            <wp:extent cx="2971085" cy="2119376"/>
            <wp:effectExtent l="0" t="0" r="1270" b="0"/>
            <wp:docPr id="11" name="Picture 11" descr="Screen%20Shot%202018-12-14%20at%203.04.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8-12-14%20at%203.04.52%20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4347" cy="2143103"/>
                    </a:xfrm>
                    <a:prstGeom prst="rect">
                      <a:avLst/>
                    </a:prstGeom>
                    <a:noFill/>
                    <a:ln>
                      <a:noFill/>
                    </a:ln>
                  </pic:spPr>
                </pic:pic>
              </a:graphicData>
            </a:graphic>
          </wp:inline>
        </w:drawing>
      </w:r>
    </w:p>
    <w:p w14:paraId="037DABA7" w14:textId="77777777" w:rsidR="00A4122B" w:rsidRDefault="00A4122B" w:rsidP="00A4122B">
      <w:pPr>
        <w:spacing w:line="257" w:lineRule="auto"/>
        <w:ind w:left="120" w:right="82"/>
        <w:jc w:val="center"/>
        <w:rPr>
          <w:w w:val="99"/>
          <w:sz w:val="22"/>
          <w:szCs w:val="22"/>
        </w:rPr>
      </w:pPr>
    </w:p>
    <w:p w14:paraId="472D0F5E" w14:textId="687350E7" w:rsidR="008623DD" w:rsidRDefault="008623DD" w:rsidP="008623DD">
      <w:pPr>
        <w:spacing w:before="20"/>
        <w:ind w:left="874"/>
        <w:rPr>
          <w:w w:val="99"/>
          <w:sz w:val="22"/>
          <w:szCs w:val="22"/>
        </w:rPr>
      </w:pPr>
      <w:r>
        <w:rPr>
          <w:w w:val="99"/>
          <w:position w:val="7"/>
          <w:sz w:val="22"/>
          <w:szCs w:val="22"/>
        </w:rPr>
        <w:t>Figure</w:t>
      </w:r>
      <w:r>
        <w:rPr>
          <w:position w:val="7"/>
          <w:sz w:val="22"/>
          <w:szCs w:val="22"/>
        </w:rPr>
        <w:t xml:space="preserve"> </w:t>
      </w:r>
      <w:r>
        <w:rPr>
          <w:w w:val="99"/>
          <w:position w:val="7"/>
          <w:sz w:val="22"/>
          <w:szCs w:val="22"/>
        </w:rPr>
        <w:t>7:</w:t>
      </w:r>
      <w:r>
        <w:rPr>
          <w:position w:val="7"/>
          <w:sz w:val="22"/>
          <w:szCs w:val="22"/>
        </w:rPr>
        <w:t xml:space="preserve">  </w:t>
      </w:r>
      <w:r>
        <w:rPr>
          <w:w w:val="99"/>
          <w:position w:val="7"/>
          <w:sz w:val="22"/>
          <w:szCs w:val="22"/>
        </w:rPr>
        <w:t>Rebounds</w:t>
      </w:r>
      <w:r>
        <w:rPr>
          <w:position w:val="7"/>
          <w:sz w:val="22"/>
          <w:szCs w:val="22"/>
        </w:rPr>
        <w:t xml:space="preserve"> vs time</w:t>
      </w:r>
      <w:r w:rsidR="00E866F1">
        <w:rPr>
          <w:position w:val="7"/>
          <w:sz w:val="22"/>
          <w:szCs w:val="22"/>
        </w:rPr>
        <w:t xml:space="preserve">                         </w:t>
      </w:r>
      <w:r w:rsidR="00E866F1">
        <w:rPr>
          <w:position w:val="7"/>
          <w:sz w:val="22"/>
          <w:szCs w:val="22"/>
        </w:rPr>
        <w:tab/>
      </w:r>
      <w:r w:rsidR="00E866F1">
        <w:rPr>
          <w:position w:val="7"/>
          <w:sz w:val="22"/>
          <w:szCs w:val="22"/>
        </w:rPr>
        <w:tab/>
      </w:r>
      <w:r>
        <w:rPr>
          <w:w w:val="99"/>
          <w:sz w:val="22"/>
          <w:szCs w:val="22"/>
        </w:rPr>
        <w:t>Figure</w:t>
      </w:r>
      <w:r>
        <w:rPr>
          <w:sz w:val="22"/>
          <w:szCs w:val="22"/>
        </w:rPr>
        <w:t xml:space="preserve"> </w:t>
      </w:r>
      <w:r>
        <w:rPr>
          <w:w w:val="99"/>
          <w:sz w:val="22"/>
          <w:szCs w:val="22"/>
        </w:rPr>
        <w:t>8:</w:t>
      </w:r>
      <w:r>
        <w:rPr>
          <w:sz w:val="22"/>
          <w:szCs w:val="22"/>
        </w:rPr>
        <w:t xml:space="preserve">  </w:t>
      </w:r>
      <w:r>
        <w:rPr>
          <w:w w:val="99"/>
          <w:sz w:val="22"/>
          <w:szCs w:val="22"/>
        </w:rPr>
        <w:t>Field goal</w:t>
      </w:r>
      <w:r>
        <w:rPr>
          <w:sz w:val="22"/>
          <w:szCs w:val="22"/>
        </w:rPr>
        <w:t xml:space="preserve"> </w:t>
      </w:r>
      <w:r>
        <w:rPr>
          <w:w w:val="99"/>
          <w:sz w:val="22"/>
          <w:szCs w:val="22"/>
        </w:rPr>
        <w:t>vs Time</w:t>
      </w:r>
    </w:p>
    <w:p w14:paraId="0CB4E36A" w14:textId="77777777" w:rsidR="008431CF" w:rsidRDefault="008431CF" w:rsidP="008431CF">
      <w:pPr>
        <w:spacing w:before="20"/>
        <w:rPr>
          <w:w w:val="99"/>
          <w:sz w:val="22"/>
          <w:szCs w:val="22"/>
        </w:rPr>
      </w:pPr>
    </w:p>
    <w:p w14:paraId="128517ED" w14:textId="77777777" w:rsidR="008431CF" w:rsidRDefault="008431CF" w:rsidP="008431CF">
      <w:pPr>
        <w:spacing w:before="20"/>
        <w:rPr>
          <w:w w:val="99"/>
          <w:sz w:val="22"/>
          <w:szCs w:val="22"/>
        </w:rPr>
      </w:pPr>
    </w:p>
    <w:p w14:paraId="16F39E57" w14:textId="77777777" w:rsidR="008431CF" w:rsidRDefault="008431CF" w:rsidP="008431CF">
      <w:pPr>
        <w:spacing w:before="20"/>
        <w:rPr>
          <w:w w:val="99"/>
          <w:sz w:val="22"/>
          <w:szCs w:val="22"/>
        </w:rPr>
      </w:pPr>
    </w:p>
    <w:p w14:paraId="024A2D55" w14:textId="32059E8C" w:rsidR="00C420B6" w:rsidRDefault="008431CF" w:rsidP="008431CF">
      <w:pPr>
        <w:spacing w:before="20"/>
        <w:rPr>
          <w:w w:val="99"/>
          <w:sz w:val="22"/>
          <w:szCs w:val="22"/>
        </w:rPr>
      </w:pPr>
      <w:r>
        <w:rPr>
          <w:w w:val="99"/>
          <w:sz w:val="22"/>
          <w:szCs w:val="22"/>
        </w:rPr>
        <w:t xml:space="preserve">From the graphs above from figure 1 to 8 we see a general  increase in the treads over the years. This is a very important statistic   this </w:t>
      </w:r>
      <w:r w:rsidR="00C11939">
        <w:rPr>
          <w:w w:val="99"/>
          <w:sz w:val="22"/>
          <w:szCs w:val="22"/>
        </w:rPr>
        <w:t>shows us</w:t>
      </w:r>
      <w:r>
        <w:rPr>
          <w:w w:val="99"/>
          <w:sz w:val="22"/>
          <w:szCs w:val="22"/>
        </w:rPr>
        <w:t xml:space="preserve"> an increase in the pace of paly </w:t>
      </w:r>
      <w:r w:rsidR="000A2B63">
        <w:rPr>
          <w:w w:val="99"/>
          <w:sz w:val="22"/>
          <w:szCs w:val="22"/>
        </w:rPr>
        <w:t xml:space="preserve">, this shows us that atheist have been getting faster and more skilled over the years. This is a important observation as this shows us that the the past statistics from the great players in a different era will not be a good predictor for the future players or bets because we can </w:t>
      </w:r>
      <w:r w:rsidR="00C11939">
        <w:rPr>
          <w:w w:val="99"/>
          <w:sz w:val="22"/>
          <w:szCs w:val="22"/>
        </w:rPr>
        <w:t>see from</w:t>
      </w:r>
      <w:r w:rsidR="000A2B63">
        <w:rPr>
          <w:w w:val="99"/>
          <w:sz w:val="22"/>
          <w:szCs w:val="22"/>
        </w:rPr>
        <w:t xml:space="preserve"> the graph that the pace of the game is always changing over time. Hence the statistics </w:t>
      </w:r>
      <w:r w:rsidR="003B1D4C">
        <w:rPr>
          <w:w w:val="99"/>
          <w:sz w:val="22"/>
          <w:szCs w:val="22"/>
        </w:rPr>
        <w:t>from different eras are always</w:t>
      </w:r>
      <w:r w:rsidR="00C11939">
        <w:rPr>
          <w:w w:val="99"/>
          <w:sz w:val="22"/>
          <w:szCs w:val="22"/>
        </w:rPr>
        <w:t xml:space="preserve"> evolving</w:t>
      </w:r>
      <w:r w:rsidR="00C420B6">
        <w:rPr>
          <w:w w:val="99"/>
          <w:sz w:val="22"/>
          <w:szCs w:val="22"/>
        </w:rPr>
        <w:t>.</w:t>
      </w:r>
      <w:r w:rsidR="003B1D4C">
        <w:rPr>
          <w:w w:val="99"/>
          <w:sz w:val="22"/>
          <w:szCs w:val="22"/>
        </w:rPr>
        <w:t xml:space="preserve"> When betting if an individual uses the statistics of another good player to estimate the worth of his bet, this will not be a good idea as the era the other player is from will influence the decision. </w:t>
      </w:r>
    </w:p>
    <w:p w14:paraId="1C2D88B3" w14:textId="77777777" w:rsidR="00C420B6" w:rsidRDefault="00C420B6" w:rsidP="008431CF">
      <w:pPr>
        <w:spacing w:before="20"/>
        <w:rPr>
          <w:w w:val="99"/>
          <w:sz w:val="22"/>
          <w:szCs w:val="22"/>
        </w:rPr>
      </w:pPr>
    </w:p>
    <w:p w14:paraId="1414330D" w14:textId="1C8C9C19" w:rsidR="002C6668" w:rsidRDefault="00B15570" w:rsidP="00C420B6">
      <w:pPr>
        <w:ind w:right="6150"/>
        <w:jc w:val="both"/>
        <w:rPr>
          <w:sz w:val="24"/>
          <w:szCs w:val="24"/>
        </w:rPr>
      </w:pPr>
      <w:r>
        <w:rPr>
          <w:w w:val="99"/>
          <w:sz w:val="24"/>
          <w:szCs w:val="24"/>
        </w:rPr>
        <w:t>5.2</w:t>
      </w:r>
      <w:r>
        <w:rPr>
          <w:sz w:val="24"/>
          <w:szCs w:val="24"/>
        </w:rPr>
        <w:t xml:space="preserve">    </w:t>
      </w:r>
      <w:r w:rsidR="00A90104">
        <w:rPr>
          <w:w w:val="99"/>
          <w:sz w:val="24"/>
          <w:szCs w:val="24"/>
        </w:rPr>
        <w:t>Game play</w:t>
      </w:r>
      <w:r>
        <w:rPr>
          <w:sz w:val="24"/>
          <w:szCs w:val="24"/>
        </w:rPr>
        <w:t xml:space="preserve"> </w:t>
      </w:r>
      <w:r>
        <w:rPr>
          <w:w w:val="99"/>
          <w:sz w:val="24"/>
          <w:szCs w:val="24"/>
        </w:rPr>
        <w:t>Analysis</w:t>
      </w:r>
    </w:p>
    <w:p w14:paraId="0AFAC2E0" w14:textId="77777777" w:rsidR="00C420B6" w:rsidRDefault="00C420B6" w:rsidP="00C420B6">
      <w:pPr>
        <w:spacing w:line="257" w:lineRule="auto"/>
        <w:ind w:right="82"/>
        <w:jc w:val="both"/>
        <w:rPr>
          <w:sz w:val="15"/>
          <w:szCs w:val="15"/>
        </w:rPr>
      </w:pPr>
    </w:p>
    <w:p w14:paraId="7E5248DA" w14:textId="5DD2CC15" w:rsidR="003B1806" w:rsidRDefault="003B1806" w:rsidP="00C420B6">
      <w:pPr>
        <w:spacing w:line="257" w:lineRule="auto"/>
        <w:ind w:right="82"/>
        <w:jc w:val="both"/>
        <w:rPr>
          <w:w w:val="99"/>
          <w:sz w:val="22"/>
          <w:szCs w:val="22"/>
        </w:rPr>
      </w:pPr>
      <w:r>
        <w:rPr>
          <w:w w:val="99"/>
          <w:sz w:val="22"/>
          <w:szCs w:val="22"/>
        </w:rPr>
        <w:t xml:space="preserve">At this level of </w:t>
      </w:r>
      <w:r w:rsidR="003B1D4C">
        <w:rPr>
          <w:w w:val="99"/>
          <w:sz w:val="22"/>
          <w:szCs w:val="22"/>
        </w:rPr>
        <w:t>analysis,</w:t>
      </w:r>
      <w:r w:rsidR="0097002E">
        <w:rPr>
          <w:w w:val="99"/>
          <w:sz w:val="22"/>
          <w:szCs w:val="22"/>
        </w:rPr>
        <w:t xml:space="preserve"> we have looked into more </w:t>
      </w:r>
      <w:r>
        <w:rPr>
          <w:w w:val="99"/>
          <w:sz w:val="22"/>
          <w:szCs w:val="22"/>
        </w:rPr>
        <w:t xml:space="preserve">details of the game that directly affect each game that is played. </w:t>
      </w:r>
      <w:r w:rsidR="003B1D4C">
        <w:rPr>
          <w:w w:val="99"/>
          <w:sz w:val="22"/>
          <w:szCs w:val="22"/>
        </w:rPr>
        <w:t>This will help in understanding specific information about the game that will help people bet for the correct numbers during the game.</w:t>
      </w:r>
    </w:p>
    <w:p w14:paraId="68D13E2D" w14:textId="256EABEC" w:rsidR="003B1D4C" w:rsidRDefault="003B1D4C" w:rsidP="00C420B6">
      <w:pPr>
        <w:spacing w:line="257" w:lineRule="auto"/>
        <w:ind w:right="82"/>
        <w:jc w:val="both"/>
        <w:rPr>
          <w:w w:val="99"/>
          <w:sz w:val="22"/>
          <w:szCs w:val="22"/>
        </w:rPr>
      </w:pPr>
      <w:r>
        <w:rPr>
          <w:noProof/>
          <w:w w:val="99"/>
          <w:sz w:val="22"/>
          <w:szCs w:val="22"/>
        </w:rPr>
        <w:drawing>
          <wp:inline distT="0" distB="0" distL="0" distR="0" wp14:anchorId="085C6869" wp14:editId="693B5D14">
            <wp:extent cx="6089650" cy="2226310"/>
            <wp:effectExtent l="0" t="0" r="6350" b="8890"/>
            <wp:docPr id="1" name="Picture 1" descr="Screen%20Shot%202018-12-14%20at%204.33.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12-14%20at%204.33.56%20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9650" cy="2226310"/>
                    </a:xfrm>
                    <a:prstGeom prst="rect">
                      <a:avLst/>
                    </a:prstGeom>
                    <a:noFill/>
                    <a:ln>
                      <a:noFill/>
                    </a:ln>
                  </pic:spPr>
                </pic:pic>
              </a:graphicData>
            </a:graphic>
          </wp:inline>
        </w:drawing>
      </w:r>
    </w:p>
    <w:p w14:paraId="21C6468A" w14:textId="77777777" w:rsidR="003B1D4C" w:rsidRDefault="003B1D4C" w:rsidP="00C420B6">
      <w:pPr>
        <w:spacing w:line="257" w:lineRule="auto"/>
        <w:ind w:right="82"/>
        <w:jc w:val="both"/>
        <w:rPr>
          <w:w w:val="99"/>
          <w:sz w:val="22"/>
          <w:szCs w:val="22"/>
        </w:rPr>
      </w:pPr>
    </w:p>
    <w:p w14:paraId="3E4B2109" w14:textId="1CAE7DB6" w:rsidR="003B1D4C" w:rsidRDefault="003B1D4C" w:rsidP="00C420B6">
      <w:pPr>
        <w:spacing w:line="257" w:lineRule="auto"/>
        <w:ind w:right="82"/>
        <w:jc w:val="both"/>
        <w:rPr>
          <w:w w:val="99"/>
          <w:sz w:val="22"/>
          <w:szCs w:val="22"/>
        </w:rPr>
      </w:pPr>
      <w:r>
        <w:rPr>
          <w:w w:val="99"/>
          <w:sz w:val="22"/>
          <w:szCs w:val="22"/>
        </w:rPr>
        <w:t xml:space="preserve">The graph highlights the average points of players per game. We can clearly see a trend in the graph, the number of average points and the number of players. The graph shows us that as the average points goes up the number of players actually goes down because only top tear athletics make an upwards of 12 points on average. The </w:t>
      </w:r>
      <w:r w:rsidR="006B4D3A">
        <w:rPr>
          <w:w w:val="99"/>
          <w:sz w:val="22"/>
          <w:szCs w:val="22"/>
        </w:rPr>
        <w:t>players</w:t>
      </w:r>
      <w:r>
        <w:rPr>
          <w:w w:val="99"/>
          <w:sz w:val="22"/>
          <w:szCs w:val="22"/>
        </w:rPr>
        <w:t xml:space="preserve"> with a</w:t>
      </w:r>
      <w:r w:rsidR="006B4D3A">
        <w:rPr>
          <w:w w:val="99"/>
          <w:sz w:val="22"/>
          <w:szCs w:val="22"/>
        </w:rPr>
        <w:t>n</w:t>
      </w:r>
      <w:r>
        <w:rPr>
          <w:w w:val="99"/>
          <w:sz w:val="22"/>
          <w:szCs w:val="22"/>
        </w:rPr>
        <w:t xml:space="preserve"> average of 18, 19 and 20 points are conside</w:t>
      </w:r>
      <w:r w:rsidR="006B4D3A">
        <w:rPr>
          <w:w w:val="99"/>
          <w:sz w:val="22"/>
          <w:szCs w:val="22"/>
        </w:rPr>
        <w:t xml:space="preserve">red to be very good and from the graph we can see that this is true because the number of players that make these top tear point are very few. </w:t>
      </w:r>
    </w:p>
    <w:p w14:paraId="58E03971" w14:textId="77777777" w:rsidR="0062748F" w:rsidRDefault="0062748F" w:rsidP="00C420B6">
      <w:pPr>
        <w:spacing w:line="257" w:lineRule="auto"/>
        <w:ind w:right="82"/>
        <w:jc w:val="both"/>
        <w:rPr>
          <w:w w:val="99"/>
          <w:sz w:val="22"/>
          <w:szCs w:val="22"/>
        </w:rPr>
      </w:pPr>
    </w:p>
    <w:p w14:paraId="2D0878CC" w14:textId="77777777" w:rsidR="0062748F" w:rsidRDefault="0062748F" w:rsidP="00C420B6">
      <w:pPr>
        <w:spacing w:line="257" w:lineRule="auto"/>
        <w:ind w:right="82"/>
        <w:jc w:val="both"/>
        <w:rPr>
          <w:w w:val="99"/>
          <w:sz w:val="22"/>
          <w:szCs w:val="22"/>
        </w:rPr>
      </w:pPr>
    </w:p>
    <w:p w14:paraId="390EEE4B" w14:textId="77777777" w:rsidR="0062748F" w:rsidRDefault="0062748F" w:rsidP="00C420B6">
      <w:pPr>
        <w:spacing w:line="257" w:lineRule="auto"/>
        <w:ind w:right="82"/>
        <w:jc w:val="both"/>
        <w:rPr>
          <w:w w:val="99"/>
          <w:sz w:val="22"/>
          <w:szCs w:val="22"/>
        </w:rPr>
      </w:pPr>
    </w:p>
    <w:p w14:paraId="0CD89854" w14:textId="77777777" w:rsidR="0062748F" w:rsidRDefault="0062748F" w:rsidP="00C420B6">
      <w:pPr>
        <w:spacing w:line="257" w:lineRule="auto"/>
        <w:ind w:right="82"/>
        <w:jc w:val="both"/>
        <w:rPr>
          <w:w w:val="99"/>
          <w:sz w:val="22"/>
          <w:szCs w:val="22"/>
        </w:rPr>
      </w:pPr>
    </w:p>
    <w:p w14:paraId="6C588343" w14:textId="1F914B33" w:rsidR="0062748F" w:rsidRDefault="00FF0BC7" w:rsidP="00C420B6">
      <w:pPr>
        <w:spacing w:line="257" w:lineRule="auto"/>
        <w:ind w:right="82"/>
        <w:jc w:val="both"/>
        <w:rPr>
          <w:w w:val="99"/>
          <w:sz w:val="22"/>
          <w:szCs w:val="22"/>
        </w:rPr>
      </w:pPr>
      <w:r>
        <w:rPr>
          <w:noProof/>
          <w:w w:val="99"/>
          <w:sz w:val="22"/>
          <w:szCs w:val="22"/>
        </w:rPr>
        <w:drawing>
          <wp:inline distT="0" distB="0" distL="0" distR="0" wp14:anchorId="37B81A7C" wp14:editId="2966B65A">
            <wp:extent cx="6096000" cy="2226310"/>
            <wp:effectExtent l="0" t="0" r="0" b="8890"/>
            <wp:docPr id="8" name="Picture 8" descr="Screen%20Shot%202018-12-14%20at%205.19.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12-14%20at%205.19.25%20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6000" cy="2226310"/>
                    </a:xfrm>
                    <a:prstGeom prst="rect">
                      <a:avLst/>
                    </a:prstGeom>
                    <a:noFill/>
                    <a:ln>
                      <a:noFill/>
                    </a:ln>
                  </pic:spPr>
                </pic:pic>
              </a:graphicData>
            </a:graphic>
          </wp:inline>
        </w:drawing>
      </w:r>
    </w:p>
    <w:p w14:paraId="047A2B86" w14:textId="77777777" w:rsidR="0062748F" w:rsidRDefault="0062748F" w:rsidP="00C420B6">
      <w:pPr>
        <w:spacing w:line="257" w:lineRule="auto"/>
        <w:ind w:right="82"/>
        <w:jc w:val="both"/>
        <w:rPr>
          <w:w w:val="99"/>
          <w:sz w:val="22"/>
          <w:szCs w:val="22"/>
        </w:rPr>
      </w:pPr>
    </w:p>
    <w:p w14:paraId="68F8A551" w14:textId="77777777" w:rsidR="001117CE" w:rsidRDefault="00FF0BC7" w:rsidP="00C420B6">
      <w:pPr>
        <w:spacing w:line="257" w:lineRule="auto"/>
        <w:ind w:right="82"/>
        <w:jc w:val="both"/>
        <w:rPr>
          <w:w w:val="99"/>
          <w:sz w:val="22"/>
          <w:szCs w:val="22"/>
        </w:rPr>
      </w:pPr>
      <w:r>
        <w:rPr>
          <w:w w:val="99"/>
          <w:sz w:val="22"/>
          <w:szCs w:val="22"/>
        </w:rPr>
        <w:t xml:space="preserve">The graph above refers to the average rebound rates per game and how many players actually come under a certain bracket for rebound rates. Rebounds is actually a very important statistic to consider when deciding on a team because with a higher rebound rate this is always a chance for a team to gain more point per game as the game goes on. It is the frequency of ball captures after a attempt at scoring misses. Hence if a player has a better rebound rate he can counter the other team by going on the offensive and </w:t>
      </w:r>
      <w:r w:rsidR="001117CE">
        <w:rPr>
          <w:w w:val="99"/>
          <w:sz w:val="22"/>
          <w:szCs w:val="22"/>
        </w:rPr>
        <w:t>make a basket.</w:t>
      </w:r>
    </w:p>
    <w:p w14:paraId="5342E204" w14:textId="14AC71D8" w:rsidR="001117CE" w:rsidRDefault="001117CE" w:rsidP="00C420B6">
      <w:pPr>
        <w:spacing w:line="257" w:lineRule="auto"/>
        <w:ind w:right="82"/>
        <w:jc w:val="both"/>
        <w:rPr>
          <w:w w:val="99"/>
          <w:sz w:val="22"/>
          <w:szCs w:val="22"/>
        </w:rPr>
      </w:pPr>
      <w:r>
        <w:rPr>
          <w:w w:val="99"/>
          <w:sz w:val="22"/>
          <w:szCs w:val="22"/>
        </w:rPr>
        <w:t>This graph above shows us that the number of players associated with a higher rebound average is actually very low and this is why we see the trend we see in the graph. Usually a good player has a average rebound rate of 11 or 10 per game. By looking at this statistic you should know when looking at statistic from a player or for a team if their rebound rates are exceptionally good, average or below average and make a better decision while choosing which team to bet on.</w:t>
      </w:r>
    </w:p>
    <w:p w14:paraId="4E0DB40B" w14:textId="47E5A651" w:rsidR="0062748F" w:rsidRDefault="00FF0BC7" w:rsidP="00C420B6">
      <w:pPr>
        <w:spacing w:line="257" w:lineRule="auto"/>
        <w:ind w:right="82"/>
        <w:jc w:val="both"/>
        <w:rPr>
          <w:w w:val="99"/>
          <w:sz w:val="22"/>
          <w:szCs w:val="22"/>
        </w:rPr>
      </w:pPr>
      <w:r>
        <w:rPr>
          <w:w w:val="99"/>
          <w:sz w:val="22"/>
          <w:szCs w:val="22"/>
        </w:rPr>
        <w:t xml:space="preserve"> </w:t>
      </w:r>
    </w:p>
    <w:p w14:paraId="7EC0F7D6" w14:textId="77777777" w:rsidR="0062748F" w:rsidRDefault="0062748F" w:rsidP="00C420B6">
      <w:pPr>
        <w:spacing w:line="257" w:lineRule="auto"/>
        <w:ind w:right="82"/>
        <w:jc w:val="both"/>
        <w:rPr>
          <w:w w:val="99"/>
          <w:sz w:val="22"/>
          <w:szCs w:val="22"/>
        </w:rPr>
      </w:pPr>
    </w:p>
    <w:p w14:paraId="4BF0D7E2" w14:textId="6F66BA50" w:rsidR="0062748F" w:rsidRDefault="00637031" w:rsidP="00C420B6">
      <w:pPr>
        <w:spacing w:line="257" w:lineRule="auto"/>
        <w:ind w:right="82"/>
        <w:jc w:val="both"/>
        <w:rPr>
          <w:w w:val="99"/>
          <w:sz w:val="22"/>
          <w:szCs w:val="22"/>
        </w:rPr>
      </w:pPr>
      <w:r>
        <w:rPr>
          <w:noProof/>
          <w:w w:val="99"/>
          <w:sz w:val="22"/>
          <w:szCs w:val="22"/>
        </w:rPr>
        <w:drawing>
          <wp:inline distT="0" distB="0" distL="0" distR="0" wp14:anchorId="4CB0372D" wp14:editId="33CC65EE">
            <wp:extent cx="6089650" cy="2503888"/>
            <wp:effectExtent l="0" t="0" r="6350" b="10795"/>
            <wp:docPr id="10" name="Picture 10" descr="Screen%20Shot%202018-12-14%20at%205.32.0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12-14%20at%205.32.09%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0504" cy="2504239"/>
                    </a:xfrm>
                    <a:prstGeom prst="rect">
                      <a:avLst/>
                    </a:prstGeom>
                    <a:noFill/>
                    <a:ln>
                      <a:noFill/>
                    </a:ln>
                  </pic:spPr>
                </pic:pic>
              </a:graphicData>
            </a:graphic>
          </wp:inline>
        </w:drawing>
      </w:r>
    </w:p>
    <w:p w14:paraId="7196DEC7" w14:textId="77777777" w:rsidR="0062748F" w:rsidRDefault="0062748F" w:rsidP="00C420B6">
      <w:pPr>
        <w:spacing w:line="257" w:lineRule="auto"/>
        <w:ind w:right="82"/>
        <w:jc w:val="both"/>
        <w:rPr>
          <w:w w:val="99"/>
          <w:sz w:val="22"/>
          <w:szCs w:val="22"/>
        </w:rPr>
      </w:pPr>
    </w:p>
    <w:p w14:paraId="43ED64CA" w14:textId="77777777" w:rsidR="0062748F" w:rsidRDefault="0062748F" w:rsidP="00C420B6">
      <w:pPr>
        <w:spacing w:line="257" w:lineRule="auto"/>
        <w:ind w:right="82"/>
        <w:jc w:val="both"/>
        <w:rPr>
          <w:w w:val="99"/>
          <w:sz w:val="22"/>
          <w:szCs w:val="22"/>
        </w:rPr>
      </w:pPr>
    </w:p>
    <w:p w14:paraId="1ECD0337" w14:textId="77777777" w:rsidR="00637031" w:rsidRDefault="00637031" w:rsidP="00C420B6">
      <w:pPr>
        <w:spacing w:line="257" w:lineRule="auto"/>
        <w:ind w:right="82"/>
        <w:jc w:val="both"/>
        <w:rPr>
          <w:w w:val="99"/>
          <w:sz w:val="22"/>
          <w:szCs w:val="22"/>
        </w:rPr>
      </w:pPr>
      <w:r>
        <w:rPr>
          <w:w w:val="99"/>
          <w:sz w:val="22"/>
          <w:szCs w:val="22"/>
        </w:rPr>
        <w:t xml:space="preserve">The graph above is a little deviation from the previous graphs we have been looking at as it shows us the total number of games played over the years. I have showed this just to emphasize on the fact that NBA is a good sport and is only going to get more popular over time as we can see a steady increase in games played over the years, excluding the dips we see in the graph which is caused by many factors due to new rules and lockouts over the years, but disregarding those aspects we have clearly seen and upward trend in the popularity of the </w:t>
      </w:r>
    </w:p>
    <w:p w14:paraId="58295A15" w14:textId="77777777" w:rsidR="00637031" w:rsidRDefault="00637031" w:rsidP="00C420B6">
      <w:pPr>
        <w:spacing w:line="257" w:lineRule="auto"/>
        <w:ind w:right="82"/>
        <w:jc w:val="both"/>
        <w:rPr>
          <w:w w:val="99"/>
          <w:sz w:val="22"/>
          <w:szCs w:val="22"/>
        </w:rPr>
      </w:pPr>
    </w:p>
    <w:p w14:paraId="4571CBD8" w14:textId="77777777" w:rsidR="00637031" w:rsidRDefault="00637031" w:rsidP="00C420B6">
      <w:pPr>
        <w:spacing w:line="257" w:lineRule="auto"/>
        <w:ind w:right="82"/>
        <w:jc w:val="both"/>
        <w:rPr>
          <w:w w:val="99"/>
          <w:sz w:val="22"/>
          <w:szCs w:val="22"/>
        </w:rPr>
      </w:pPr>
    </w:p>
    <w:p w14:paraId="39A5ECBE" w14:textId="77777777" w:rsidR="00637031" w:rsidRDefault="00637031" w:rsidP="00C420B6">
      <w:pPr>
        <w:spacing w:line="257" w:lineRule="auto"/>
        <w:ind w:right="82"/>
        <w:jc w:val="both"/>
        <w:rPr>
          <w:w w:val="99"/>
          <w:sz w:val="22"/>
          <w:szCs w:val="22"/>
        </w:rPr>
      </w:pPr>
    </w:p>
    <w:p w14:paraId="054073D3" w14:textId="47A25C60" w:rsidR="0062748F" w:rsidRDefault="00637031" w:rsidP="00C420B6">
      <w:pPr>
        <w:spacing w:line="257" w:lineRule="auto"/>
        <w:ind w:right="82"/>
        <w:jc w:val="both"/>
        <w:rPr>
          <w:w w:val="99"/>
          <w:sz w:val="22"/>
          <w:szCs w:val="22"/>
        </w:rPr>
      </w:pPr>
      <w:r>
        <w:rPr>
          <w:w w:val="99"/>
          <w:sz w:val="22"/>
          <w:szCs w:val="22"/>
        </w:rPr>
        <w:t xml:space="preserve">sport as we can see that the game plays have increased. This also tells us the rate at which players are getting better and the level that new </w:t>
      </w:r>
      <w:r w:rsidR="00E47E48">
        <w:rPr>
          <w:w w:val="99"/>
          <w:sz w:val="22"/>
          <w:szCs w:val="22"/>
        </w:rPr>
        <w:t>recruits</w:t>
      </w:r>
      <w:r>
        <w:rPr>
          <w:w w:val="99"/>
          <w:sz w:val="22"/>
          <w:szCs w:val="22"/>
        </w:rPr>
        <w:t xml:space="preserve"> need to be at when they are signed. </w:t>
      </w:r>
    </w:p>
    <w:p w14:paraId="4F44819B" w14:textId="77777777" w:rsidR="00C54DD4" w:rsidRDefault="00C54DD4" w:rsidP="00C420B6">
      <w:pPr>
        <w:spacing w:line="257" w:lineRule="auto"/>
        <w:ind w:right="82"/>
        <w:jc w:val="both"/>
        <w:rPr>
          <w:w w:val="99"/>
          <w:sz w:val="22"/>
          <w:szCs w:val="22"/>
        </w:rPr>
      </w:pPr>
    </w:p>
    <w:p w14:paraId="3ABEB77A" w14:textId="77777777" w:rsidR="00E47E48" w:rsidRDefault="00E47E48" w:rsidP="00C420B6">
      <w:pPr>
        <w:spacing w:line="257" w:lineRule="auto"/>
        <w:ind w:right="82"/>
        <w:jc w:val="both"/>
        <w:rPr>
          <w:w w:val="99"/>
          <w:sz w:val="22"/>
          <w:szCs w:val="22"/>
        </w:rPr>
      </w:pPr>
    </w:p>
    <w:p w14:paraId="41918CAD" w14:textId="24405A70" w:rsidR="00E47E48" w:rsidRDefault="00C54DD4" w:rsidP="00C54DD4">
      <w:pPr>
        <w:spacing w:line="257" w:lineRule="auto"/>
        <w:ind w:right="82"/>
        <w:jc w:val="center"/>
        <w:rPr>
          <w:w w:val="99"/>
          <w:sz w:val="22"/>
          <w:szCs w:val="22"/>
        </w:rPr>
      </w:pPr>
      <w:r>
        <w:rPr>
          <w:noProof/>
          <w:w w:val="99"/>
          <w:sz w:val="22"/>
          <w:szCs w:val="22"/>
        </w:rPr>
        <w:drawing>
          <wp:inline distT="0" distB="0" distL="0" distR="0" wp14:anchorId="7A31B7A9" wp14:editId="32D277A3">
            <wp:extent cx="2517996" cy="2878474"/>
            <wp:effectExtent l="0" t="0" r="0" b="0"/>
            <wp:docPr id="12" name="Picture 12" descr="Screen%20Shot%202018-12-14%20at%205.37.0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12-14%20at%205.37.05%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912" cy="2881808"/>
                    </a:xfrm>
                    <a:prstGeom prst="rect">
                      <a:avLst/>
                    </a:prstGeom>
                    <a:noFill/>
                    <a:ln>
                      <a:noFill/>
                    </a:ln>
                  </pic:spPr>
                </pic:pic>
              </a:graphicData>
            </a:graphic>
          </wp:inline>
        </w:drawing>
      </w:r>
    </w:p>
    <w:p w14:paraId="14A82259" w14:textId="77777777" w:rsidR="0062748F" w:rsidRDefault="0062748F" w:rsidP="00C420B6">
      <w:pPr>
        <w:spacing w:line="257" w:lineRule="auto"/>
        <w:ind w:right="82"/>
        <w:jc w:val="both"/>
        <w:rPr>
          <w:w w:val="99"/>
          <w:sz w:val="22"/>
          <w:szCs w:val="22"/>
        </w:rPr>
      </w:pPr>
    </w:p>
    <w:p w14:paraId="113A68C2" w14:textId="77777777" w:rsidR="0062748F" w:rsidRDefault="0062748F" w:rsidP="00C420B6">
      <w:pPr>
        <w:spacing w:line="257" w:lineRule="auto"/>
        <w:ind w:right="82"/>
        <w:jc w:val="both"/>
        <w:rPr>
          <w:w w:val="99"/>
          <w:sz w:val="22"/>
          <w:szCs w:val="22"/>
        </w:rPr>
      </w:pPr>
    </w:p>
    <w:p w14:paraId="08D18557" w14:textId="1370B6B4" w:rsidR="0062748F" w:rsidRDefault="00C54DD4" w:rsidP="00C420B6">
      <w:pPr>
        <w:spacing w:line="257" w:lineRule="auto"/>
        <w:ind w:right="82"/>
        <w:jc w:val="both"/>
        <w:rPr>
          <w:w w:val="99"/>
          <w:sz w:val="22"/>
          <w:szCs w:val="22"/>
        </w:rPr>
      </w:pPr>
      <w:r>
        <w:rPr>
          <w:w w:val="99"/>
          <w:sz w:val="22"/>
          <w:szCs w:val="22"/>
        </w:rPr>
        <w:t xml:space="preserve">The graph above shows a list of best players we have queried over the years. Can we look into the statistics of these players to make prediction of other players? </w:t>
      </w:r>
    </w:p>
    <w:p w14:paraId="182D0DA2" w14:textId="0024FAE1" w:rsidR="00C54DD4" w:rsidRDefault="00C54DD4" w:rsidP="00C420B6">
      <w:pPr>
        <w:spacing w:line="257" w:lineRule="auto"/>
        <w:ind w:right="82"/>
        <w:jc w:val="both"/>
        <w:rPr>
          <w:w w:val="99"/>
          <w:sz w:val="22"/>
          <w:szCs w:val="22"/>
        </w:rPr>
      </w:pPr>
      <w:r>
        <w:rPr>
          <w:w w:val="99"/>
          <w:sz w:val="22"/>
          <w:szCs w:val="22"/>
        </w:rPr>
        <w:t xml:space="preserve">As I have mentioned above, we can not. This is </w:t>
      </w:r>
      <w:r w:rsidR="00A730A2">
        <w:rPr>
          <w:w w:val="99"/>
          <w:sz w:val="22"/>
          <w:szCs w:val="22"/>
        </w:rPr>
        <w:t>because</w:t>
      </w:r>
      <w:r>
        <w:rPr>
          <w:w w:val="99"/>
          <w:sz w:val="22"/>
          <w:szCs w:val="22"/>
        </w:rPr>
        <w:t xml:space="preserve"> players such as Michel Jordan can not be compared to upcoming and currently well know players such as LeBron James, because they are from two completely different eras. The level of competition, averages and </w:t>
      </w:r>
      <w:r w:rsidR="00A730A2">
        <w:rPr>
          <w:w w:val="99"/>
          <w:sz w:val="22"/>
          <w:szCs w:val="22"/>
        </w:rPr>
        <w:t>general rates and regulations have changed to a point where a comparison between Michael Jordan and LeBron James will not be reasonable for betting purposes. The players must be from the same age and era to make a reasonable decision on which team or player or statistic you choose to put your money on.</w:t>
      </w:r>
    </w:p>
    <w:p w14:paraId="05D5288E" w14:textId="77777777" w:rsidR="00330590" w:rsidRDefault="00330590" w:rsidP="00C420B6">
      <w:pPr>
        <w:spacing w:line="257" w:lineRule="auto"/>
        <w:ind w:right="82"/>
        <w:jc w:val="both"/>
        <w:rPr>
          <w:w w:val="99"/>
          <w:sz w:val="22"/>
          <w:szCs w:val="22"/>
        </w:rPr>
      </w:pPr>
    </w:p>
    <w:p w14:paraId="5D819232" w14:textId="77777777" w:rsidR="00330590" w:rsidRDefault="00330590" w:rsidP="00C420B6">
      <w:pPr>
        <w:spacing w:line="257" w:lineRule="auto"/>
        <w:ind w:right="82"/>
        <w:jc w:val="both"/>
        <w:rPr>
          <w:w w:val="99"/>
          <w:sz w:val="22"/>
          <w:szCs w:val="22"/>
        </w:rPr>
      </w:pPr>
    </w:p>
    <w:p w14:paraId="4ED2745C" w14:textId="4C57F7F3" w:rsidR="00330590" w:rsidRDefault="00330590" w:rsidP="00C420B6">
      <w:pPr>
        <w:spacing w:line="257" w:lineRule="auto"/>
        <w:ind w:right="82"/>
        <w:jc w:val="both"/>
        <w:rPr>
          <w:w w:val="99"/>
          <w:sz w:val="22"/>
          <w:szCs w:val="22"/>
        </w:rPr>
      </w:pPr>
      <w:r>
        <w:rPr>
          <w:noProof/>
          <w:w w:val="99"/>
          <w:sz w:val="22"/>
          <w:szCs w:val="22"/>
        </w:rPr>
        <w:drawing>
          <wp:inline distT="0" distB="0" distL="0" distR="0" wp14:anchorId="388093DF" wp14:editId="1618B156">
            <wp:extent cx="6089650" cy="2179955"/>
            <wp:effectExtent l="0" t="0" r="6350" b="4445"/>
            <wp:docPr id="13" name="Picture 13" descr="Screen%20Shot%202018-12-14%20at%205.42.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12-14%20at%205.42.03%20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89650" cy="2179955"/>
                    </a:xfrm>
                    <a:prstGeom prst="rect">
                      <a:avLst/>
                    </a:prstGeom>
                    <a:noFill/>
                    <a:ln>
                      <a:noFill/>
                    </a:ln>
                  </pic:spPr>
                </pic:pic>
              </a:graphicData>
            </a:graphic>
          </wp:inline>
        </w:drawing>
      </w:r>
    </w:p>
    <w:p w14:paraId="65CFF898" w14:textId="77777777" w:rsidR="00330590" w:rsidRDefault="00330590" w:rsidP="00C420B6">
      <w:pPr>
        <w:spacing w:line="257" w:lineRule="auto"/>
        <w:ind w:right="82"/>
        <w:jc w:val="both"/>
        <w:rPr>
          <w:w w:val="99"/>
          <w:sz w:val="22"/>
          <w:szCs w:val="22"/>
        </w:rPr>
      </w:pPr>
    </w:p>
    <w:p w14:paraId="61BC58FD" w14:textId="77777777" w:rsidR="00330590" w:rsidRDefault="00330590" w:rsidP="00C420B6">
      <w:pPr>
        <w:spacing w:line="257" w:lineRule="auto"/>
        <w:ind w:right="82"/>
        <w:jc w:val="both"/>
        <w:rPr>
          <w:w w:val="99"/>
          <w:sz w:val="22"/>
          <w:szCs w:val="22"/>
        </w:rPr>
      </w:pPr>
      <w:r>
        <w:rPr>
          <w:w w:val="99"/>
          <w:sz w:val="22"/>
          <w:szCs w:val="22"/>
        </w:rPr>
        <w:t xml:space="preserve">The graph above is a very underrated graph in our generation because, people think it does not affect the game to a point that will cause a win or loss. That might be true when we only look at the average assist of one </w:t>
      </w:r>
    </w:p>
    <w:p w14:paraId="79BE4B64" w14:textId="77777777" w:rsidR="00330590" w:rsidRDefault="00330590" w:rsidP="00C420B6">
      <w:pPr>
        <w:spacing w:line="257" w:lineRule="auto"/>
        <w:ind w:right="82"/>
        <w:jc w:val="both"/>
        <w:rPr>
          <w:w w:val="99"/>
          <w:sz w:val="22"/>
          <w:szCs w:val="22"/>
        </w:rPr>
      </w:pPr>
    </w:p>
    <w:p w14:paraId="145F29C7" w14:textId="77777777" w:rsidR="00330590" w:rsidRDefault="00330590" w:rsidP="00C420B6">
      <w:pPr>
        <w:spacing w:line="257" w:lineRule="auto"/>
        <w:ind w:right="82"/>
        <w:jc w:val="both"/>
        <w:rPr>
          <w:w w:val="99"/>
          <w:sz w:val="22"/>
          <w:szCs w:val="22"/>
        </w:rPr>
      </w:pPr>
    </w:p>
    <w:p w14:paraId="21D260E1" w14:textId="77777777" w:rsidR="00330590" w:rsidRDefault="00330590" w:rsidP="00C420B6">
      <w:pPr>
        <w:spacing w:line="257" w:lineRule="auto"/>
        <w:ind w:right="82"/>
        <w:jc w:val="both"/>
        <w:rPr>
          <w:w w:val="99"/>
          <w:sz w:val="22"/>
          <w:szCs w:val="22"/>
        </w:rPr>
      </w:pPr>
    </w:p>
    <w:p w14:paraId="70E536D3" w14:textId="11AECB6A" w:rsidR="00330590" w:rsidRDefault="00330590" w:rsidP="00C420B6">
      <w:pPr>
        <w:spacing w:line="257" w:lineRule="auto"/>
        <w:ind w:right="82"/>
        <w:jc w:val="both"/>
        <w:rPr>
          <w:w w:val="99"/>
          <w:sz w:val="22"/>
          <w:szCs w:val="22"/>
        </w:rPr>
      </w:pPr>
      <w:r>
        <w:rPr>
          <w:w w:val="99"/>
          <w:sz w:val="22"/>
          <w:szCs w:val="22"/>
        </w:rPr>
        <w:t>player, but when we look into the average assists of multiple players from one team we can dramatically increase our chances of winning.</w:t>
      </w:r>
    </w:p>
    <w:p w14:paraId="5F5C3C9D" w14:textId="4B4A5F7E" w:rsidR="002C6668" w:rsidRPr="00FA6B3A" w:rsidRDefault="0058305E" w:rsidP="00FA6B3A">
      <w:pPr>
        <w:spacing w:line="257" w:lineRule="auto"/>
        <w:ind w:right="82"/>
        <w:jc w:val="both"/>
        <w:rPr>
          <w:w w:val="99"/>
          <w:sz w:val="22"/>
          <w:szCs w:val="22"/>
        </w:rPr>
      </w:pPr>
      <w:r>
        <w:rPr>
          <w:w w:val="99"/>
          <w:sz w:val="22"/>
          <w:szCs w:val="22"/>
        </w:rPr>
        <w:t xml:space="preserve">We can see that the graph tells us that the higher the average assists are the lower the number of players that can actually achieve the average number. </w:t>
      </w:r>
    </w:p>
    <w:p w14:paraId="708E4021" w14:textId="77777777" w:rsidR="002C6668" w:rsidRDefault="002C6668">
      <w:pPr>
        <w:spacing w:line="200" w:lineRule="exact"/>
      </w:pPr>
    </w:p>
    <w:p w14:paraId="1C3F1DD0" w14:textId="77777777" w:rsidR="002C6668" w:rsidRDefault="002C6668">
      <w:pPr>
        <w:spacing w:before="18" w:line="260" w:lineRule="exact"/>
        <w:rPr>
          <w:sz w:val="26"/>
          <w:szCs w:val="26"/>
        </w:rPr>
      </w:pPr>
    </w:p>
    <w:p w14:paraId="3C6776BA" w14:textId="104891FB" w:rsidR="002C6668" w:rsidRDefault="00B15570" w:rsidP="00FA6B3A">
      <w:pPr>
        <w:spacing w:before="15"/>
        <w:ind w:right="2822"/>
        <w:jc w:val="both"/>
        <w:rPr>
          <w:w w:val="99"/>
          <w:sz w:val="24"/>
          <w:szCs w:val="24"/>
        </w:rPr>
      </w:pPr>
      <w:r>
        <w:rPr>
          <w:w w:val="99"/>
          <w:sz w:val="24"/>
          <w:szCs w:val="24"/>
        </w:rPr>
        <w:t>5.3</w:t>
      </w:r>
      <w:r>
        <w:rPr>
          <w:sz w:val="24"/>
          <w:szCs w:val="24"/>
        </w:rPr>
        <w:t xml:space="preserve">    </w:t>
      </w:r>
      <w:r w:rsidR="00FA6B3A">
        <w:rPr>
          <w:w w:val="99"/>
          <w:sz w:val="24"/>
          <w:szCs w:val="24"/>
        </w:rPr>
        <w:t>Points per game analysis.</w:t>
      </w:r>
    </w:p>
    <w:p w14:paraId="4B14FD82" w14:textId="77777777" w:rsidR="00FA6B3A" w:rsidRDefault="00FA6B3A" w:rsidP="00FA6B3A">
      <w:pPr>
        <w:spacing w:before="15"/>
        <w:ind w:right="2822"/>
        <w:jc w:val="both"/>
        <w:rPr>
          <w:w w:val="99"/>
          <w:sz w:val="24"/>
          <w:szCs w:val="24"/>
        </w:rPr>
      </w:pPr>
    </w:p>
    <w:p w14:paraId="6598E502" w14:textId="77777777" w:rsidR="00FA6B3A" w:rsidRDefault="00FA6B3A" w:rsidP="00FA6B3A">
      <w:pPr>
        <w:spacing w:before="15"/>
        <w:ind w:right="2822"/>
        <w:jc w:val="both"/>
        <w:rPr>
          <w:w w:val="99"/>
          <w:sz w:val="24"/>
          <w:szCs w:val="24"/>
        </w:rPr>
      </w:pPr>
    </w:p>
    <w:p w14:paraId="3596661A" w14:textId="1DD1E374" w:rsidR="00FA6B3A" w:rsidRDefault="00FA6B3A" w:rsidP="00FA6B3A">
      <w:pPr>
        <w:spacing w:before="15"/>
        <w:ind w:right="2822"/>
        <w:jc w:val="both"/>
        <w:rPr>
          <w:w w:val="99"/>
          <w:sz w:val="24"/>
          <w:szCs w:val="24"/>
        </w:rPr>
      </w:pPr>
      <w:r>
        <w:rPr>
          <w:w w:val="99"/>
          <w:sz w:val="24"/>
          <w:szCs w:val="24"/>
        </w:rPr>
        <w:t xml:space="preserve">Figure (a): </w:t>
      </w:r>
      <w:r w:rsidR="008449B8">
        <w:rPr>
          <w:w w:val="99"/>
          <w:sz w:val="24"/>
          <w:szCs w:val="24"/>
        </w:rPr>
        <w:t>Log points over min        Figure (b): Average Points</w:t>
      </w:r>
    </w:p>
    <w:p w14:paraId="2B749792" w14:textId="27956852" w:rsidR="00FA6B3A" w:rsidRDefault="00FA6B3A" w:rsidP="00FA6B3A">
      <w:pPr>
        <w:spacing w:before="15"/>
        <w:ind w:right="2822"/>
        <w:rPr>
          <w:w w:val="99"/>
          <w:sz w:val="24"/>
          <w:szCs w:val="24"/>
        </w:rPr>
      </w:pPr>
      <w:r>
        <w:rPr>
          <w:noProof/>
          <w:w w:val="99"/>
          <w:sz w:val="24"/>
          <w:szCs w:val="24"/>
        </w:rPr>
        <w:drawing>
          <wp:inline distT="0" distB="0" distL="0" distR="0" wp14:anchorId="7F2F5788" wp14:editId="24C7037B">
            <wp:extent cx="2067422" cy="2517140"/>
            <wp:effectExtent l="0" t="0" r="0" b="0"/>
            <wp:docPr id="14" name="Picture 14" descr="Screen%20Shot%202018-12-14%20at%205.46.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12-14%20at%205.46.37%20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67422" cy="2517140"/>
                    </a:xfrm>
                    <a:prstGeom prst="rect">
                      <a:avLst/>
                    </a:prstGeom>
                    <a:noFill/>
                    <a:ln>
                      <a:noFill/>
                    </a:ln>
                  </pic:spPr>
                </pic:pic>
              </a:graphicData>
            </a:graphic>
          </wp:inline>
        </w:drawing>
      </w:r>
      <w:r>
        <w:rPr>
          <w:noProof/>
          <w:w w:val="99"/>
          <w:sz w:val="24"/>
          <w:szCs w:val="24"/>
        </w:rPr>
        <w:drawing>
          <wp:inline distT="0" distB="0" distL="0" distR="0" wp14:anchorId="0B39D6E2" wp14:editId="6F30FD08">
            <wp:extent cx="2064109" cy="2539971"/>
            <wp:effectExtent l="0" t="0" r="0" b="635"/>
            <wp:docPr id="16" name="Picture 16" descr="Screen%20Shot%202018-12-14%20at%205.47.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12-14%20at%205.47.01%20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4109" cy="2539971"/>
                    </a:xfrm>
                    <a:prstGeom prst="rect">
                      <a:avLst/>
                    </a:prstGeom>
                    <a:noFill/>
                    <a:ln>
                      <a:noFill/>
                    </a:ln>
                  </pic:spPr>
                </pic:pic>
              </a:graphicData>
            </a:graphic>
          </wp:inline>
        </w:drawing>
      </w:r>
    </w:p>
    <w:p w14:paraId="32E795E1" w14:textId="22FF3617" w:rsidR="00FA6B3A" w:rsidRDefault="008449B8" w:rsidP="008449B8">
      <w:pPr>
        <w:spacing w:before="15"/>
        <w:ind w:right="2822"/>
        <w:jc w:val="center"/>
        <w:rPr>
          <w:w w:val="99"/>
          <w:sz w:val="24"/>
          <w:szCs w:val="24"/>
        </w:rPr>
      </w:pPr>
      <w:r>
        <w:rPr>
          <w:w w:val="99"/>
          <w:sz w:val="24"/>
          <w:szCs w:val="24"/>
        </w:rPr>
        <w:t>Figure (c): Field goals</w:t>
      </w:r>
    </w:p>
    <w:p w14:paraId="7F4E4E52" w14:textId="5B1FAC9C" w:rsidR="00FA6B3A" w:rsidRDefault="00FA6B3A" w:rsidP="00FA6B3A">
      <w:pPr>
        <w:spacing w:before="15"/>
        <w:ind w:right="2822"/>
        <w:jc w:val="center"/>
        <w:rPr>
          <w:w w:val="99"/>
          <w:sz w:val="24"/>
          <w:szCs w:val="24"/>
        </w:rPr>
      </w:pPr>
      <w:r>
        <w:rPr>
          <w:noProof/>
          <w:w w:val="99"/>
          <w:sz w:val="24"/>
          <w:szCs w:val="24"/>
        </w:rPr>
        <w:drawing>
          <wp:inline distT="0" distB="0" distL="0" distR="0" wp14:anchorId="188C5612" wp14:editId="0E0EB80B">
            <wp:extent cx="3096122" cy="2284156"/>
            <wp:effectExtent l="0" t="0" r="3175" b="1905"/>
            <wp:docPr id="17" name="Picture 17" descr="Screen%20Shot%202018-12-14%20at%205.47.1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12-14%20at%205.47.12%20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2684" cy="2288997"/>
                    </a:xfrm>
                    <a:prstGeom prst="rect">
                      <a:avLst/>
                    </a:prstGeom>
                    <a:noFill/>
                    <a:ln>
                      <a:noFill/>
                    </a:ln>
                  </pic:spPr>
                </pic:pic>
              </a:graphicData>
            </a:graphic>
          </wp:inline>
        </w:drawing>
      </w:r>
    </w:p>
    <w:p w14:paraId="33CACA93" w14:textId="77777777" w:rsidR="008449B8" w:rsidRDefault="008449B8" w:rsidP="00FA6B3A">
      <w:pPr>
        <w:spacing w:before="15"/>
        <w:ind w:right="2822"/>
        <w:jc w:val="center"/>
        <w:rPr>
          <w:w w:val="99"/>
          <w:sz w:val="24"/>
          <w:szCs w:val="24"/>
        </w:rPr>
      </w:pPr>
    </w:p>
    <w:p w14:paraId="4918F5D0" w14:textId="176D7017" w:rsidR="007C4136" w:rsidRDefault="008449B8" w:rsidP="00737379">
      <w:pPr>
        <w:spacing w:before="15"/>
        <w:ind w:right="2822"/>
        <w:rPr>
          <w:w w:val="99"/>
          <w:sz w:val="24"/>
          <w:szCs w:val="24"/>
        </w:rPr>
      </w:pPr>
      <w:r>
        <w:rPr>
          <w:w w:val="99"/>
          <w:sz w:val="24"/>
          <w:szCs w:val="24"/>
        </w:rPr>
        <w:t>The three graphs above (a), (b) and (c) show us the point based trends we can use to interpret the game.</w:t>
      </w:r>
    </w:p>
    <w:p w14:paraId="3148C3A4" w14:textId="77777777" w:rsidR="00737379" w:rsidRDefault="00737379" w:rsidP="00737379">
      <w:pPr>
        <w:spacing w:before="15"/>
        <w:ind w:right="2822"/>
        <w:rPr>
          <w:w w:val="99"/>
          <w:sz w:val="24"/>
          <w:szCs w:val="24"/>
        </w:rPr>
      </w:pPr>
    </w:p>
    <w:p w14:paraId="0F4A6232" w14:textId="7494853B" w:rsidR="00737379" w:rsidRPr="00737379" w:rsidRDefault="00737379" w:rsidP="00737379">
      <w:pPr>
        <w:spacing w:line="257" w:lineRule="auto"/>
        <w:ind w:left="120" w:right="82"/>
        <w:jc w:val="both"/>
        <w:rPr>
          <w:w w:val="99"/>
          <w:sz w:val="24"/>
          <w:szCs w:val="24"/>
        </w:rPr>
      </w:pPr>
      <w:r w:rsidRPr="00737379">
        <w:rPr>
          <w:w w:val="99"/>
          <w:sz w:val="24"/>
          <w:szCs w:val="24"/>
        </w:rPr>
        <w:t>As you can see from graph (a) and (b) there are an exponential increase relationship between minutes per game and average points per game for the players.  This relationship is really well presented in graph (b) where there are an increase curve. As the the minutes per game increases the average points per game increases. Also we can see from the graph we</w:t>
      </w:r>
      <w:r w:rsidRPr="00737379">
        <w:rPr>
          <w:w w:val="99"/>
          <w:sz w:val="24"/>
          <w:szCs w:val="24"/>
        </w:rPr>
        <w:t xml:space="preserve"> see the average points that are scored over a particular time interval in the game. We use an exponential graph to show this because this is a continuous process and can be measured over a time </w:t>
      </w:r>
    </w:p>
    <w:p w14:paraId="079D87AA" w14:textId="4200BC68" w:rsidR="00737379" w:rsidRPr="00737379" w:rsidRDefault="00737379" w:rsidP="00737379">
      <w:pPr>
        <w:spacing w:line="257" w:lineRule="auto"/>
        <w:ind w:left="120" w:right="82"/>
        <w:jc w:val="both"/>
        <w:rPr>
          <w:w w:val="99"/>
          <w:sz w:val="24"/>
          <w:szCs w:val="24"/>
        </w:rPr>
      </w:pPr>
    </w:p>
    <w:p w14:paraId="416A28F3" w14:textId="77777777" w:rsidR="00737379" w:rsidRPr="00737379" w:rsidRDefault="00737379" w:rsidP="00737379">
      <w:pPr>
        <w:spacing w:line="257" w:lineRule="auto"/>
        <w:ind w:left="120" w:right="82"/>
        <w:jc w:val="both"/>
        <w:rPr>
          <w:w w:val="99"/>
          <w:sz w:val="24"/>
          <w:szCs w:val="24"/>
        </w:rPr>
      </w:pPr>
      <w:r w:rsidRPr="00737379">
        <w:rPr>
          <w:w w:val="99"/>
          <w:sz w:val="24"/>
          <w:szCs w:val="24"/>
        </w:rPr>
        <w:t xml:space="preserve">interval. The results should be a good measure for us to judge what our team should be scoring at any particular minute in the game to be considered to be playing at a good level. </w:t>
      </w:r>
    </w:p>
    <w:p w14:paraId="5B8BC15F" w14:textId="77777777" w:rsidR="00737379" w:rsidRPr="00737379" w:rsidRDefault="00737379" w:rsidP="00737379">
      <w:pPr>
        <w:spacing w:before="15"/>
        <w:ind w:right="2822"/>
        <w:rPr>
          <w:w w:val="99"/>
          <w:sz w:val="24"/>
          <w:szCs w:val="24"/>
        </w:rPr>
      </w:pPr>
    </w:p>
    <w:p w14:paraId="5C71F380" w14:textId="24B89DC3" w:rsidR="00737379" w:rsidRPr="00737379" w:rsidRDefault="00737379" w:rsidP="00737379">
      <w:pPr>
        <w:spacing w:before="15"/>
        <w:ind w:right="2822"/>
        <w:rPr>
          <w:w w:val="99"/>
          <w:sz w:val="24"/>
          <w:szCs w:val="24"/>
        </w:rPr>
        <w:sectPr w:rsidR="00737379" w:rsidRPr="00737379">
          <w:headerReference w:type="default" r:id="rId23"/>
          <w:footerReference w:type="default" r:id="rId24"/>
          <w:pgSz w:w="12240" w:h="15840"/>
          <w:pgMar w:top="740" w:right="1320" w:bottom="280" w:left="1320" w:header="542" w:footer="806" w:gutter="0"/>
          <w:cols w:space="720"/>
        </w:sectPr>
      </w:pPr>
      <w:r w:rsidRPr="00737379">
        <w:rPr>
          <w:w w:val="99"/>
          <w:sz w:val="24"/>
          <w:szCs w:val="24"/>
        </w:rPr>
        <w:t xml:space="preserve">  In graph (c) it shows the trend of current NBA scoring distribution.  We can see this is </w:t>
      </w:r>
      <w:r w:rsidR="00AF7B00" w:rsidRPr="00737379">
        <w:rPr>
          <w:w w:val="99"/>
          <w:sz w:val="24"/>
          <w:szCs w:val="24"/>
        </w:rPr>
        <w:t>a</w:t>
      </w:r>
      <w:r w:rsidRPr="00737379">
        <w:rPr>
          <w:w w:val="99"/>
          <w:sz w:val="24"/>
          <w:szCs w:val="24"/>
        </w:rPr>
        <w:t xml:space="preserve"> normal distribution. The reason is that players who tend to have higher Field goal percentages are center or power forward. So they do not tend to score a lot but since they specialize in under the basketball scoring they have a higher percentages of field goal. (Field Goal percentage= field goal made/field gold attempted)</w:t>
      </w:r>
      <w:r>
        <w:rPr>
          <w:w w:val="99"/>
          <w:sz w:val="24"/>
          <w:szCs w:val="24"/>
        </w:rPr>
        <w:t xml:space="preserve"> majority of player average about 35-45 field goal percentages. And very few players </w:t>
      </w:r>
      <w:r w:rsidR="00AF7B00">
        <w:rPr>
          <w:w w:val="99"/>
          <w:sz w:val="24"/>
          <w:szCs w:val="24"/>
        </w:rPr>
        <w:t>have</w:t>
      </w:r>
      <w:r>
        <w:rPr>
          <w:w w:val="99"/>
          <w:sz w:val="24"/>
          <w:szCs w:val="24"/>
        </w:rPr>
        <w:t xml:space="preserve"> average</w:t>
      </w:r>
      <w:r w:rsidR="00AF7B00">
        <w:rPr>
          <w:w w:val="99"/>
          <w:sz w:val="24"/>
          <w:szCs w:val="24"/>
        </w:rPr>
        <w:t>d more than 25</w:t>
      </w:r>
      <w:r>
        <w:rPr>
          <w:w w:val="99"/>
          <w:sz w:val="24"/>
          <w:szCs w:val="24"/>
        </w:rPr>
        <w:t xml:space="preserve"> points per game. </w:t>
      </w:r>
      <w:r w:rsidR="00AF7B00">
        <w:rPr>
          <w:w w:val="99"/>
          <w:sz w:val="24"/>
          <w:szCs w:val="24"/>
        </w:rPr>
        <w:t xml:space="preserve"> Players like LeBron James, Kobe Bryant , Michael Jordan, Wilt Chamberlain have all more than 40 percent field goal percentage  and averaged from 25 to 30 points per game and these players are considered the best basketball players that have ever lived. </w:t>
      </w:r>
    </w:p>
    <w:p w14:paraId="68427FF4" w14:textId="77777777" w:rsidR="002C6668" w:rsidRDefault="002C6668">
      <w:pPr>
        <w:spacing w:before="5" w:line="140" w:lineRule="exact"/>
        <w:rPr>
          <w:sz w:val="15"/>
          <w:szCs w:val="15"/>
        </w:rPr>
      </w:pPr>
    </w:p>
    <w:p w14:paraId="6719961C" w14:textId="77777777" w:rsidR="007C4136" w:rsidRDefault="007C4136">
      <w:pPr>
        <w:spacing w:before="5" w:line="140" w:lineRule="exact"/>
        <w:rPr>
          <w:sz w:val="15"/>
          <w:szCs w:val="15"/>
        </w:rPr>
      </w:pPr>
    </w:p>
    <w:p w14:paraId="5BA08FDB" w14:textId="77777777" w:rsidR="007C4136" w:rsidRDefault="007C4136">
      <w:pPr>
        <w:spacing w:before="5" w:line="140" w:lineRule="exact"/>
        <w:rPr>
          <w:sz w:val="15"/>
          <w:szCs w:val="15"/>
        </w:rPr>
      </w:pPr>
    </w:p>
    <w:p w14:paraId="3F46365A" w14:textId="77777777" w:rsidR="00CF6072" w:rsidRDefault="00CF6072">
      <w:pPr>
        <w:spacing w:line="257" w:lineRule="auto"/>
        <w:ind w:left="120" w:right="82"/>
        <w:jc w:val="both"/>
        <w:rPr>
          <w:w w:val="99"/>
          <w:sz w:val="22"/>
          <w:szCs w:val="22"/>
        </w:rPr>
      </w:pPr>
    </w:p>
    <w:p w14:paraId="039FF06B" w14:textId="77777777" w:rsidR="00CF6072" w:rsidRDefault="00CF6072">
      <w:pPr>
        <w:spacing w:line="257" w:lineRule="auto"/>
        <w:ind w:left="120" w:right="82"/>
        <w:jc w:val="both"/>
        <w:rPr>
          <w:w w:val="99"/>
          <w:sz w:val="22"/>
          <w:szCs w:val="22"/>
        </w:rPr>
      </w:pPr>
    </w:p>
    <w:p w14:paraId="29D6E48E" w14:textId="77777777" w:rsidR="00CF6072" w:rsidRDefault="00CF6072">
      <w:pPr>
        <w:spacing w:line="257" w:lineRule="auto"/>
        <w:ind w:left="120" w:right="82"/>
        <w:jc w:val="both"/>
        <w:rPr>
          <w:w w:val="99"/>
          <w:sz w:val="22"/>
          <w:szCs w:val="22"/>
        </w:rPr>
      </w:pPr>
    </w:p>
    <w:p w14:paraId="340AF174" w14:textId="77777777" w:rsidR="00CF6072" w:rsidRDefault="00CF6072">
      <w:pPr>
        <w:spacing w:line="257" w:lineRule="auto"/>
        <w:ind w:left="120" w:right="82"/>
        <w:jc w:val="both"/>
        <w:rPr>
          <w:w w:val="99"/>
          <w:sz w:val="22"/>
          <w:szCs w:val="22"/>
        </w:rPr>
      </w:pPr>
    </w:p>
    <w:p w14:paraId="22DDCF20" w14:textId="57F2A6B7" w:rsidR="00CF6072" w:rsidRDefault="00DF1E1F">
      <w:pPr>
        <w:spacing w:line="257" w:lineRule="auto"/>
        <w:ind w:left="120" w:right="82"/>
        <w:jc w:val="both"/>
        <w:rPr>
          <w:w w:val="99"/>
          <w:sz w:val="22"/>
          <w:szCs w:val="22"/>
        </w:rPr>
      </w:pPr>
      <w:r>
        <w:rPr>
          <w:noProof/>
          <w:w w:val="99"/>
          <w:sz w:val="22"/>
          <w:szCs w:val="22"/>
        </w:rPr>
        <w:drawing>
          <wp:inline distT="0" distB="0" distL="0" distR="0" wp14:anchorId="3905BEA8" wp14:editId="34D1533B">
            <wp:extent cx="6091555" cy="3128981"/>
            <wp:effectExtent l="0" t="0" r="4445" b="0"/>
            <wp:docPr id="18" name="Picture 18" descr="Screen%20Shot%202018-12-14%20at%205.47.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12-14%20at%205.47.25%20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4402" cy="3130443"/>
                    </a:xfrm>
                    <a:prstGeom prst="rect">
                      <a:avLst/>
                    </a:prstGeom>
                    <a:noFill/>
                    <a:ln>
                      <a:noFill/>
                    </a:ln>
                  </pic:spPr>
                </pic:pic>
              </a:graphicData>
            </a:graphic>
          </wp:inline>
        </w:drawing>
      </w:r>
    </w:p>
    <w:p w14:paraId="28198D58" w14:textId="0215E74C" w:rsidR="002C6668" w:rsidRPr="00522996" w:rsidRDefault="00737379" w:rsidP="00522996">
      <w:pPr>
        <w:spacing w:line="257" w:lineRule="auto"/>
        <w:ind w:left="120" w:right="82"/>
        <w:jc w:val="both"/>
        <w:rPr>
          <w:b/>
        </w:rPr>
        <w:sectPr w:rsidR="002C6668" w:rsidRPr="00522996">
          <w:headerReference w:type="default" r:id="rId26"/>
          <w:footerReference w:type="default" r:id="rId27"/>
          <w:pgSz w:w="12240" w:h="15840"/>
          <w:pgMar w:top="740" w:right="1320" w:bottom="280" w:left="1320" w:header="542" w:footer="806" w:gutter="0"/>
          <w:cols w:space="720"/>
        </w:sectPr>
      </w:pPr>
      <w:r>
        <w:rPr>
          <w:b/>
          <w:w w:val="99"/>
          <w:sz w:val="22"/>
          <w:szCs w:val="22"/>
        </w:rPr>
        <w:t xml:space="preserve">This graph </w:t>
      </w:r>
      <w:r w:rsidR="00AF7B00">
        <w:rPr>
          <w:b/>
          <w:w w:val="99"/>
          <w:sz w:val="22"/>
          <w:szCs w:val="22"/>
        </w:rPr>
        <w:t>shows</w:t>
      </w:r>
      <w:r>
        <w:rPr>
          <w:b/>
          <w:w w:val="99"/>
          <w:sz w:val="22"/>
          <w:szCs w:val="22"/>
        </w:rPr>
        <w:t xml:space="preserve"> us the top ten states where the NBA players are from.  Can you can see from the graph majority of the players are from New York, </w:t>
      </w:r>
      <w:r w:rsidR="00AF7B00">
        <w:rPr>
          <w:b/>
          <w:w w:val="99"/>
          <w:sz w:val="22"/>
          <w:szCs w:val="22"/>
        </w:rPr>
        <w:t xml:space="preserve">California and Illinois.   This graph can tell us that if you are a basketball player you have a better chance of getting into the NBA if you are from </w:t>
      </w:r>
      <w:r w:rsidR="00DD6F23">
        <w:rPr>
          <w:b/>
          <w:w w:val="99"/>
          <w:sz w:val="22"/>
          <w:szCs w:val="22"/>
        </w:rPr>
        <w:t xml:space="preserve">one of </w:t>
      </w:r>
      <w:r w:rsidR="00AF7B00">
        <w:rPr>
          <w:b/>
          <w:w w:val="99"/>
          <w:sz w:val="22"/>
          <w:szCs w:val="22"/>
        </w:rPr>
        <w:t xml:space="preserve">these ten states. </w:t>
      </w:r>
      <w:r w:rsidR="00DD6F23">
        <w:rPr>
          <w:b/>
          <w:w w:val="99"/>
          <w:sz w:val="22"/>
          <w:szCs w:val="22"/>
        </w:rPr>
        <w:t>The reason behind that NY,CA and IL has more NBA players is because that the high school basketball program within these top 3 states are very well developed. Also within NY and CA, there are many poverty places such as Brooklyn</w:t>
      </w:r>
      <w:r w:rsidR="0073328F">
        <w:rPr>
          <w:b/>
          <w:w w:val="99"/>
          <w:sz w:val="22"/>
          <w:szCs w:val="22"/>
        </w:rPr>
        <w:t>(New York)</w:t>
      </w:r>
      <w:r w:rsidR="00DD6F23">
        <w:rPr>
          <w:b/>
          <w:w w:val="99"/>
          <w:sz w:val="22"/>
          <w:szCs w:val="22"/>
        </w:rPr>
        <w:t>, Bronx(New Y</w:t>
      </w:r>
      <w:r w:rsidR="0073328F">
        <w:rPr>
          <w:b/>
          <w:w w:val="99"/>
          <w:sz w:val="22"/>
          <w:szCs w:val="22"/>
        </w:rPr>
        <w:t>ork</w:t>
      </w:r>
      <w:r w:rsidR="00DD6F23">
        <w:rPr>
          <w:b/>
          <w:w w:val="99"/>
          <w:sz w:val="22"/>
          <w:szCs w:val="22"/>
        </w:rPr>
        <w:t>)and</w:t>
      </w:r>
      <w:r w:rsidR="0073328F">
        <w:rPr>
          <w:b/>
          <w:w w:val="99"/>
          <w:sz w:val="22"/>
          <w:szCs w:val="22"/>
        </w:rPr>
        <w:t xml:space="preserve"> Compton(LA)</w:t>
      </w:r>
      <w:r w:rsidR="00DD6F23">
        <w:rPr>
          <w:b/>
          <w:w w:val="99"/>
          <w:sz w:val="22"/>
          <w:szCs w:val="22"/>
        </w:rPr>
        <w:t xml:space="preserve"> </w:t>
      </w:r>
      <w:r w:rsidR="0073328F">
        <w:rPr>
          <w:b/>
          <w:w w:val="99"/>
          <w:sz w:val="22"/>
          <w:szCs w:val="22"/>
        </w:rPr>
        <w:t xml:space="preserve">. Younger generations </w:t>
      </w:r>
      <w:r w:rsidR="00DD6F23">
        <w:rPr>
          <w:b/>
          <w:w w:val="99"/>
          <w:sz w:val="22"/>
          <w:szCs w:val="22"/>
        </w:rPr>
        <w:t xml:space="preserve">from these places are more motivated </w:t>
      </w:r>
      <w:r w:rsidR="0073328F">
        <w:rPr>
          <w:b/>
          <w:w w:val="99"/>
          <w:sz w:val="22"/>
          <w:szCs w:val="22"/>
        </w:rPr>
        <w:t>to get into NBA in order</w:t>
      </w:r>
      <w:bookmarkStart w:id="0" w:name="_GoBack"/>
      <w:bookmarkEnd w:id="0"/>
      <w:r w:rsidR="0073328F">
        <w:rPr>
          <w:b/>
          <w:w w:val="99"/>
          <w:sz w:val="22"/>
          <w:szCs w:val="22"/>
        </w:rPr>
        <w:t xml:space="preserve"> to escape from the cycle of poverty . </w:t>
      </w:r>
    </w:p>
    <w:p w14:paraId="016A89F6" w14:textId="77777777" w:rsidR="002C6668" w:rsidRDefault="002C6668">
      <w:pPr>
        <w:spacing w:line="200" w:lineRule="exact"/>
      </w:pPr>
    </w:p>
    <w:p w14:paraId="6F3B42E2" w14:textId="77777777" w:rsidR="002C6668" w:rsidRDefault="002C6668">
      <w:pPr>
        <w:spacing w:line="200" w:lineRule="exact"/>
      </w:pPr>
    </w:p>
    <w:p w14:paraId="4F81D1DC" w14:textId="77777777" w:rsidR="002C6668" w:rsidRDefault="002C6668">
      <w:pPr>
        <w:spacing w:before="2" w:line="240" w:lineRule="exact"/>
        <w:rPr>
          <w:sz w:val="24"/>
          <w:szCs w:val="24"/>
        </w:rPr>
      </w:pPr>
    </w:p>
    <w:p w14:paraId="425CD0BE" w14:textId="77777777" w:rsidR="002C6668" w:rsidRDefault="00B15570">
      <w:pPr>
        <w:spacing w:before="13"/>
        <w:ind w:left="120"/>
        <w:rPr>
          <w:sz w:val="29"/>
          <w:szCs w:val="29"/>
        </w:rPr>
      </w:pPr>
      <w:r>
        <w:rPr>
          <w:w w:val="102"/>
          <w:sz w:val="29"/>
          <w:szCs w:val="29"/>
        </w:rPr>
        <w:t>6</w:t>
      </w:r>
      <w:r>
        <w:rPr>
          <w:sz w:val="29"/>
          <w:szCs w:val="29"/>
        </w:rPr>
        <w:t xml:space="preserve">    </w:t>
      </w:r>
      <w:r>
        <w:rPr>
          <w:w w:val="102"/>
          <w:sz w:val="29"/>
          <w:szCs w:val="29"/>
        </w:rPr>
        <w:t>Results</w:t>
      </w:r>
      <w:r>
        <w:rPr>
          <w:sz w:val="29"/>
          <w:szCs w:val="29"/>
        </w:rPr>
        <w:t xml:space="preserve"> </w:t>
      </w:r>
      <w:r>
        <w:rPr>
          <w:w w:val="102"/>
          <w:sz w:val="29"/>
          <w:szCs w:val="29"/>
        </w:rPr>
        <w:t>and</w:t>
      </w:r>
      <w:r>
        <w:rPr>
          <w:sz w:val="29"/>
          <w:szCs w:val="29"/>
        </w:rPr>
        <w:t xml:space="preserve"> </w:t>
      </w:r>
      <w:r>
        <w:rPr>
          <w:w w:val="102"/>
          <w:sz w:val="29"/>
          <w:szCs w:val="29"/>
        </w:rPr>
        <w:t>Conclusion</w:t>
      </w:r>
    </w:p>
    <w:p w14:paraId="7DC0F178" w14:textId="77777777" w:rsidR="002C6668" w:rsidRDefault="002C6668">
      <w:pPr>
        <w:spacing w:before="1" w:line="220" w:lineRule="exact"/>
        <w:rPr>
          <w:sz w:val="22"/>
          <w:szCs w:val="22"/>
        </w:rPr>
      </w:pPr>
    </w:p>
    <w:p w14:paraId="6DFC90BC" w14:textId="59DE3073" w:rsidR="002C6668" w:rsidRDefault="00D4035F">
      <w:pPr>
        <w:spacing w:line="257" w:lineRule="auto"/>
        <w:ind w:left="120" w:right="82"/>
        <w:rPr>
          <w:w w:val="99"/>
          <w:sz w:val="22"/>
          <w:szCs w:val="22"/>
        </w:rPr>
      </w:pPr>
      <w:r>
        <w:rPr>
          <w:w w:val="99"/>
          <w:sz w:val="22"/>
          <w:szCs w:val="22"/>
        </w:rPr>
        <w:t xml:space="preserve">From our research we have learned a lot about basketball, trends in the games, player statistics, Average analysis of different systems of the game, the different components and part that would affect the game in the long run. How the trends can help us make a prediction in the future and it also showed us good ways on understanding how to look into statistic to make a informed and educated bet, which would yield with a higher probability of you actually making money. </w:t>
      </w:r>
    </w:p>
    <w:p w14:paraId="6F18DD49" w14:textId="77777777" w:rsidR="00D4035F" w:rsidRDefault="00D4035F">
      <w:pPr>
        <w:spacing w:line="257" w:lineRule="auto"/>
        <w:ind w:left="120" w:right="82"/>
        <w:rPr>
          <w:w w:val="99"/>
          <w:sz w:val="22"/>
          <w:szCs w:val="22"/>
        </w:rPr>
      </w:pPr>
    </w:p>
    <w:p w14:paraId="27EE2977" w14:textId="454E6D34" w:rsidR="00D4035F" w:rsidRDefault="00D4035F">
      <w:pPr>
        <w:spacing w:line="257" w:lineRule="auto"/>
        <w:ind w:left="120" w:right="82"/>
        <w:rPr>
          <w:w w:val="99"/>
          <w:sz w:val="22"/>
          <w:szCs w:val="22"/>
        </w:rPr>
      </w:pPr>
      <w:r>
        <w:rPr>
          <w:w w:val="99"/>
          <w:sz w:val="22"/>
          <w:szCs w:val="22"/>
        </w:rPr>
        <w:t>From the information we have been given, we can see that, now an indicidual should know the average numbers, trends, points per game</w:t>
      </w:r>
      <w:r w:rsidR="00F11964">
        <w:rPr>
          <w:w w:val="99"/>
          <w:sz w:val="22"/>
          <w:szCs w:val="22"/>
        </w:rPr>
        <w:t xml:space="preserve">, points over minutes, rebound averages, best players, best teams and frequently chosen state recruits. </w:t>
      </w:r>
    </w:p>
    <w:p w14:paraId="73217859" w14:textId="429D06B5" w:rsidR="00D4035F" w:rsidRDefault="00F11964">
      <w:pPr>
        <w:spacing w:line="257" w:lineRule="auto"/>
        <w:ind w:left="120" w:right="82"/>
        <w:rPr>
          <w:w w:val="99"/>
          <w:sz w:val="22"/>
          <w:szCs w:val="22"/>
        </w:rPr>
      </w:pPr>
      <w:r>
        <w:rPr>
          <w:w w:val="99"/>
          <w:sz w:val="22"/>
          <w:szCs w:val="22"/>
        </w:rPr>
        <w:t xml:space="preserve">Knowing these average number trends and game stats, as I have listed above is a very powerful tool for a regular betting client. We can also target the younger generation that might be influenced by social media and get into the sport to direct them with the accurate information. This will help mitigate the risk for people losing more money or making uneducated betting decisions. </w:t>
      </w:r>
    </w:p>
    <w:p w14:paraId="1F74102B" w14:textId="77777777" w:rsidR="00F11964" w:rsidRDefault="00F11964">
      <w:pPr>
        <w:spacing w:line="257" w:lineRule="auto"/>
        <w:ind w:left="120" w:right="82"/>
        <w:rPr>
          <w:w w:val="99"/>
          <w:sz w:val="22"/>
          <w:szCs w:val="22"/>
        </w:rPr>
      </w:pPr>
    </w:p>
    <w:p w14:paraId="57794967" w14:textId="77777777" w:rsidR="002C6668" w:rsidRDefault="002C6668">
      <w:pPr>
        <w:spacing w:line="200" w:lineRule="exact"/>
      </w:pPr>
    </w:p>
    <w:p w14:paraId="6301C6D6" w14:textId="77777777" w:rsidR="002C6668" w:rsidRDefault="00B15570">
      <w:pPr>
        <w:ind w:left="120"/>
        <w:rPr>
          <w:sz w:val="29"/>
          <w:szCs w:val="29"/>
        </w:rPr>
      </w:pPr>
      <w:r>
        <w:rPr>
          <w:w w:val="102"/>
          <w:sz w:val="29"/>
          <w:szCs w:val="29"/>
        </w:rPr>
        <w:t>7</w:t>
      </w:r>
      <w:r>
        <w:rPr>
          <w:sz w:val="29"/>
          <w:szCs w:val="29"/>
        </w:rPr>
        <w:t xml:space="preserve">    </w:t>
      </w:r>
      <w:r>
        <w:rPr>
          <w:w w:val="102"/>
          <w:sz w:val="29"/>
          <w:szCs w:val="29"/>
        </w:rPr>
        <w:t>Future</w:t>
      </w:r>
      <w:r>
        <w:rPr>
          <w:sz w:val="29"/>
          <w:szCs w:val="29"/>
        </w:rPr>
        <w:t xml:space="preserve"> </w:t>
      </w:r>
      <w:r>
        <w:rPr>
          <w:w w:val="102"/>
          <w:sz w:val="29"/>
          <w:szCs w:val="29"/>
        </w:rPr>
        <w:t>Research</w:t>
      </w:r>
      <w:r>
        <w:rPr>
          <w:sz w:val="29"/>
          <w:szCs w:val="29"/>
        </w:rPr>
        <w:t xml:space="preserve"> </w:t>
      </w:r>
      <w:r>
        <w:rPr>
          <w:w w:val="102"/>
          <w:sz w:val="29"/>
          <w:szCs w:val="29"/>
        </w:rPr>
        <w:t>Direction</w:t>
      </w:r>
    </w:p>
    <w:p w14:paraId="5635F873" w14:textId="77777777" w:rsidR="002C6668" w:rsidRDefault="002C6668">
      <w:pPr>
        <w:spacing w:before="1" w:line="220" w:lineRule="exact"/>
        <w:rPr>
          <w:sz w:val="22"/>
          <w:szCs w:val="22"/>
        </w:rPr>
      </w:pPr>
    </w:p>
    <w:p w14:paraId="6F894584" w14:textId="0CB8313E" w:rsidR="002C6668" w:rsidRDefault="00F11964">
      <w:pPr>
        <w:spacing w:line="257" w:lineRule="auto"/>
        <w:ind w:left="120" w:right="225"/>
        <w:rPr>
          <w:w w:val="99"/>
          <w:sz w:val="22"/>
          <w:szCs w:val="22"/>
        </w:rPr>
      </w:pPr>
      <w:r>
        <w:rPr>
          <w:w w:val="99"/>
          <w:sz w:val="22"/>
          <w:szCs w:val="22"/>
        </w:rPr>
        <w:t>For the future this analysis can be made much better and more powerful if we conducted the same form on analysis on other sports such as soccer and tennis as with this we can form a database for new betting individuals of a trend and game play analysis of many sports so they will always have a general idea of what they should focus on while betting.</w:t>
      </w:r>
    </w:p>
    <w:p w14:paraId="3BF5979A" w14:textId="77777777" w:rsidR="00D4035F" w:rsidRDefault="00D4035F">
      <w:pPr>
        <w:spacing w:line="257" w:lineRule="auto"/>
        <w:ind w:left="120" w:right="225"/>
        <w:rPr>
          <w:w w:val="99"/>
          <w:sz w:val="22"/>
          <w:szCs w:val="22"/>
        </w:rPr>
      </w:pPr>
    </w:p>
    <w:p w14:paraId="57C5B108" w14:textId="77777777" w:rsidR="00D4035F" w:rsidRDefault="00D4035F">
      <w:pPr>
        <w:spacing w:line="257" w:lineRule="auto"/>
        <w:ind w:left="120" w:right="225"/>
        <w:rPr>
          <w:w w:val="99"/>
          <w:sz w:val="22"/>
          <w:szCs w:val="22"/>
        </w:rPr>
      </w:pPr>
    </w:p>
    <w:p w14:paraId="562561B0" w14:textId="77777777" w:rsidR="00D4035F" w:rsidRDefault="00D4035F">
      <w:pPr>
        <w:spacing w:line="257" w:lineRule="auto"/>
        <w:ind w:left="120" w:right="225"/>
        <w:rPr>
          <w:sz w:val="22"/>
          <w:szCs w:val="22"/>
        </w:rPr>
      </w:pPr>
    </w:p>
    <w:p w14:paraId="003CCED2" w14:textId="77777777" w:rsidR="002C6668" w:rsidRDefault="002C6668">
      <w:pPr>
        <w:spacing w:before="1" w:line="160" w:lineRule="exact"/>
        <w:rPr>
          <w:sz w:val="16"/>
          <w:szCs w:val="16"/>
        </w:rPr>
      </w:pPr>
    </w:p>
    <w:p w14:paraId="37D6F720" w14:textId="77777777" w:rsidR="002C6668" w:rsidRDefault="002C6668">
      <w:pPr>
        <w:spacing w:line="200" w:lineRule="exact"/>
      </w:pPr>
    </w:p>
    <w:p w14:paraId="4CD3603E" w14:textId="77777777" w:rsidR="002C6668" w:rsidRDefault="00B15570">
      <w:pPr>
        <w:ind w:left="120"/>
        <w:rPr>
          <w:sz w:val="29"/>
          <w:szCs w:val="29"/>
        </w:rPr>
      </w:pPr>
      <w:r>
        <w:rPr>
          <w:w w:val="102"/>
          <w:sz w:val="29"/>
          <w:szCs w:val="29"/>
        </w:rPr>
        <w:t>8</w:t>
      </w:r>
      <w:r>
        <w:rPr>
          <w:sz w:val="29"/>
          <w:szCs w:val="29"/>
        </w:rPr>
        <w:t xml:space="preserve">    </w:t>
      </w:r>
      <w:r>
        <w:rPr>
          <w:w w:val="102"/>
          <w:sz w:val="29"/>
          <w:szCs w:val="29"/>
        </w:rPr>
        <w:t>References</w:t>
      </w:r>
    </w:p>
    <w:p w14:paraId="641FF5AD" w14:textId="77777777" w:rsidR="002C6668" w:rsidRDefault="002C6668">
      <w:pPr>
        <w:spacing w:before="1" w:line="220" w:lineRule="exact"/>
        <w:rPr>
          <w:sz w:val="22"/>
          <w:szCs w:val="22"/>
        </w:rPr>
      </w:pPr>
    </w:p>
    <w:p w14:paraId="3920CECE" w14:textId="4079DEE0" w:rsidR="002C6668" w:rsidRDefault="00B15570">
      <w:pPr>
        <w:spacing w:line="257" w:lineRule="auto"/>
        <w:ind w:left="120" w:right="1039"/>
        <w:rPr>
          <w:sz w:val="22"/>
          <w:szCs w:val="22"/>
        </w:rPr>
      </w:pPr>
      <w:r>
        <w:rPr>
          <w:w w:val="99"/>
          <w:sz w:val="22"/>
          <w:szCs w:val="22"/>
        </w:rPr>
        <w:t>[1]</w:t>
      </w:r>
      <w:r>
        <w:rPr>
          <w:sz w:val="22"/>
          <w:szCs w:val="22"/>
        </w:rPr>
        <w:t xml:space="preserve"> </w:t>
      </w:r>
      <w:r>
        <w:rPr>
          <w:w w:val="99"/>
          <w:sz w:val="22"/>
          <w:szCs w:val="22"/>
        </w:rPr>
        <w:t>-</w:t>
      </w:r>
      <w:r w:rsidR="00425728" w:rsidRPr="00425728">
        <w:rPr>
          <w:w w:val="99"/>
          <w:sz w:val="22"/>
          <w:szCs w:val="22"/>
        </w:rPr>
        <w:t xml:space="preserve"> </w:t>
      </w:r>
      <w:r w:rsidR="00425728">
        <w:rPr>
          <w:w w:val="99"/>
          <w:sz w:val="22"/>
          <w:szCs w:val="22"/>
        </w:rPr>
        <w:t xml:space="preserve">Manuel Janeira from the university of Porto and Jaime Sampaio. </w:t>
      </w:r>
      <w:r>
        <w:rPr>
          <w:w w:val="99"/>
          <w:sz w:val="22"/>
          <w:szCs w:val="22"/>
        </w:rPr>
        <w:t xml:space="preserve">Retrieved </w:t>
      </w:r>
      <w:r w:rsidR="00425728">
        <w:rPr>
          <w:w w:val="99"/>
          <w:sz w:val="22"/>
          <w:szCs w:val="22"/>
        </w:rPr>
        <w:t>April</w:t>
      </w:r>
      <w:r>
        <w:rPr>
          <w:w w:val="99"/>
          <w:sz w:val="22"/>
          <w:szCs w:val="22"/>
        </w:rPr>
        <w:t>,</w:t>
      </w:r>
      <w:r>
        <w:rPr>
          <w:sz w:val="22"/>
          <w:szCs w:val="22"/>
        </w:rPr>
        <w:t xml:space="preserve"> </w:t>
      </w:r>
      <w:r w:rsidR="00425728">
        <w:rPr>
          <w:w w:val="99"/>
          <w:sz w:val="22"/>
          <w:szCs w:val="22"/>
        </w:rPr>
        <w:t>2003</w:t>
      </w:r>
      <w:r>
        <w:rPr>
          <w:w w:val="99"/>
          <w:sz w:val="22"/>
          <w:szCs w:val="22"/>
        </w:rPr>
        <w:t>,</w:t>
      </w:r>
      <w:r>
        <w:rPr>
          <w:sz w:val="22"/>
          <w:szCs w:val="22"/>
        </w:rPr>
        <w:t xml:space="preserve"> </w:t>
      </w:r>
      <w:r>
        <w:rPr>
          <w:w w:val="99"/>
          <w:sz w:val="22"/>
          <w:szCs w:val="22"/>
        </w:rPr>
        <w:t>from</w:t>
      </w:r>
      <w:r w:rsidR="00425728">
        <w:rPr>
          <w:sz w:val="22"/>
          <w:szCs w:val="22"/>
        </w:rPr>
        <w:t xml:space="preserve"> </w:t>
      </w:r>
      <w:r w:rsidR="00425728" w:rsidRPr="00425728">
        <w:rPr>
          <w:w w:val="99"/>
          <w:sz w:val="22"/>
          <w:szCs w:val="22"/>
        </w:rPr>
        <w:t>https://www.researchgate.net/publication/233623969_Statistical_analyses_of_basketball_team_performance_Understanding_teams'_wins_and_losses_according_to_a_different_index_of_ball_possessions</w:t>
      </w:r>
    </w:p>
    <w:p w14:paraId="3AAA9053" w14:textId="77777777" w:rsidR="002C6668" w:rsidRDefault="002C6668">
      <w:pPr>
        <w:spacing w:before="5" w:line="180" w:lineRule="exact"/>
        <w:rPr>
          <w:sz w:val="18"/>
          <w:szCs w:val="18"/>
        </w:rPr>
      </w:pPr>
    </w:p>
    <w:p w14:paraId="3C6F91AD" w14:textId="77777777" w:rsidR="002C6668" w:rsidRDefault="002C6668">
      <w:pPr>
        <w:spacing w:line="200" w:lineRule="exact"/>
      </w:pPr>
    </w:p>
    <w:p w14:paraId="60D136C7" w14:textId="5E3C2E32" w:rsidR="002C6668" w:rsidRDefault="002C6668" w:rsidP="00BE15C5">
      <w:pPr>
        <w:spacing w:line="257" w:lineRule="auto"/>
        <w:ind w:right="4186"/>
        <w:rPr>
          <w:sz w:val="22"/>
          <w:szCs w:val="22"/>
        </w:rPr>
      </w:pPr>
    </w:p>
    <w:sectPr w:rsidR="002C6668">
      <w:pgSz w:w="12240" w:h="15840"/>
      <w:pgMar w:top="740" w:right="1320" w:bottom="280" w:left="1320" w:header="542" w:footer="806"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8E91A3" w14:textId="77777777" w:rsidR="000E0786" w:rsidRDefault="000E0786">
      <w:r>
        <w:separator/>
      </w:r>
    </w:p>
  </w:endnote>
  <w:endnote w:type="continuationSeparator" w:id="0">
    <w:p w14:paraId="42A8823B" w14:textId="77777777" w:rsidR="000E0786" w:rsidRDefault="000E0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4D86DFA" w14:textId="77777777" w:rsidR="007C4136" w:rsidRDefault="000E0786" w:rsidP="00A4122B">
    <w:pPr>
      <w:tabs>
        <w:tab w:val="center" w:pos="4800"/>
      </w:tabs>
      <w:spacing w:line="200" w:lineRule="exact"/>
    </w:pPr>
    <w:r>
      <w:pict w14:anchorId="512C2CB6">
        <v:shapetype id="_x0000_t202" coordsize="21600,21600" o:spt="202" path="m0,0l0,21600,21600,21600,21600,0xe">
          <v:stroke joinstyle="miter"/>
          <v:path gradientshapeok="t" o:connecttype="rect"/>
        </v:shapetype>
        <v:shape id="_x0000_s2094" type="#_x0000_t202" style="position:absolute;margin-left:283.4pt;margin-top:740.7pt;width:45.15pt;height:12.9pt;z-index:-251652608;mso-position-horizontal-relative:page;mso-position-vertical-relative:page" filled="f" stroked="f">
          <v:textbox style="mso-next-textbox:#_x0000_s2094" inset="0,0,0,0">
            <w:txbxContent>
              <w:p w14:paraId="0537D587" w14:textId="77777777" w:rsidR="007C4136" w:rsidRDefault="007C4136">
                <w:pPr>
                  <w:spacing w:line="220" w:lineRule="exact"/>
                  <w:ind w:left="20" w:right="-33"/>
                  <w:rPr>
                    <w:sz w:val="22"/>
                    <w:szCs w:val="22"/>
                  </w:rPr>
                </w:pPr>
                <w:r>
                  <w:rPr>
                    <w:w w:val="99"/>
                    <w:sz w:val="22"/>
                    <w:szCs w:val="22"/>
                  </w:rPr>
                  <w:t>Fall</w:t>
                </w:r>
                <w:r>
                  <w:rPr>
                    <w:sz w:val="22"/>
                    <w:szCs w:val="22"/>
                  </w:rPr>
                  <w:t xml:space="preserve"> </w:t>
                </w:r>
                <w:r>
                  <w:rPr>
                    <w:w w:val="99"/>
                    <w:sz w:val="22"/>
                    <w:szCs w:val="22"/>
                  </w:rPr>
                  <w:t>2018</w:t>
                </w:r>
              </w:p>
            </w:txbxContent>
          </v:textbox>
          <w10:wrap anchorx="page" anchory="page"/>
        </v:shape>
      </w:pict>
    </w:r>
    <w:r>
      <w:pict w14:anchorId="26BC2FF7">
        <v:shape id="_x0000_s2095" type="#_x0000_t202" style="position:absolute;margin-left:507pt;margin-top:740.7pt;width:34.95pt;height:12.9pt;z-index:-251651584;mso-position-horizontal-relative:page;mso-position-vertical-relative:page" filled="f" stroked="f">
          <v:textbox style="mso-next-textbox:#_x0000_s2095" inset="0,0,0,0">
            <w:txbxContent>
              <w:p w14:paraId="4A07543D" w14:textId="77777777" w:rsidR="007C4136" w:rsidRDefault="007C4136">
                <w:pPr>
                  <w:spacing w:line="220" w:lineRule="exact"/>
                  <w:ind w:left="20"/>
                  <w:rPr>
                    <w:sz w:val="22"/>
                    <w:szCs w:val="22"/>
                  </w:rPr>
                </w:pPr>
                <w:r>
                  <w:rPr>
                    <w:w w:val="99"/>
                    <w:sz w:val="22"/>
                    <w:szCs w:val="22"/>
                  </w:rPr>
                  <w:t>Page</w:t>
                </w:r>
                <w:r>
                  <w:rPr>
                    <w:sz w:val="22"/>
                    <w:szCs w:val="22"/>
                  </w:rPr>
                  <w:t xml:space="preserve"> </w:t>
                </w:r>
                <w:r>
                  <w:fldChar w:fldCharType="begin"/>
                </w:r>
                <w:r>
                  <w:rPr>
                    <w:w w:val="99"/>
                    <w:sz w:val="22"/>
                    <w:szCs w:val="22"/>
                  </w:rPr>
                  <w:instrText xml:space="preserve"> PAGE </w:instrText>
                </w:r>
                <w:r>
                  <w:fldChar w:fldCharType="separate"/>
                </w:r>
                <w:r w:rsidR="000E3DC5">
                  <w:rPr>
                    <w:noProof/>
                    <w:w w:val="99"/>
                    <w:sz w:val="22"/>
                    <w:szCs w:val="22"/>
                  </w:rPr>
                  <w:t>9</w:t>
                </w:r>
                <w:r>
                  <w:fldChar w:fldCharType="end"/>
                </w:r>
              </w:p>
            </w:txbxContent>
          </v:textbox>
          <w10:wrap anchorx="page" anchory="page"/>
        </v:shape>
      </w:pict>
    </w:r>
    <w:r w:rsidR="007C4136">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FF77826" w14:textId="1172927F" w:rsidR="002C6668" w:rsidRDefault="000E0786" w:rsidP="00A4122B">
    <w:pPr>
      <w:tabs>
        <w:tab w:val="center" w:pos="4800"/>
      </w:tabs>
      <w:spacing w:line="200" w:lineRule="exact"/>
    </w:pPr>
    <w:r>
      <w:pict w14:anchorId="29C678F6">
        <v:shapetype id="_x0000_t202" coordsize="21600,21600" o:spt="202" path="m0,0l0,21600,21600,21600,21600,0xe">
          <v:stroke joinstyle="miter"/>
          <v:path gradientshapeok="t" o:connecttype="rect"/>
        </v:shapetype>
        <v:shape id="_x0000_s2050" type="#_x0000_t202" style="position:absolute;margin-left:283.4pt;margin-top:740.7pt;width:45.15pt;height:12.9pt;z-index:-251657728;mso-position-horizontal-relative:page;mso-position-vertical-relative:page" filled="f" stroked="f">
          <v:textbox style="mso-next-textbox:#_x0000_s2050" inset="0,0,0,0">
            <w:txbxContent>
              <w:p w14:paraId="2720F2A2" w14:textId="6437122B" w:rsidR="002C6668" w:rsidRDefault="00B15570">
                <w:pPr>
                  <w:spacing w:line="220" w:lineRule="exact"/>
                  <w:ind w:left="20" w:right="-33"/>
                  <w:rPr>
                    <w:sz w:val="22"/>
                    <w:szCs w:val="22"/>
                  </w:rPr>
                </w:pPr>
                <w:r>
                  <w:rPr>
                    <w:w w:val="99"/>
                    <w:sz w:val="22"/>
                    <w:szCs w:val="22"/>
                  </w:rPr>
                  <w:t>Fall</w:t>
                </w:r>
                <w:r>
                  <w:rPr>
                    <w:sz w:val="22"/>
                    <w:szCs w:val="22"/>
                  </w:rPr>
                  <w:t xml:space="preserve"> </w:t>
                </w:r>
                <w:r>
                  <w:rPr>
                    <w:w w:val="99"/>
                    <w:sz w:val="22"/>
                    <w:szCs w:val="22"/>
                  </w:rPr>
                  <w:t>201</w:t>
                </w:r>
                <w:r w:rsidR="00A4122B">
                  <w:rPr>
                    <w:w w:val="99"/>
                    <w:sz w:val="22"/>
                    <w:szCs w:val="22"/>
                  </w:rPr>
                  <w:t>8</w:t>
                </w:r>
              </w:p>
            </w:txbxContent>
          </v:textbox>
          <w10:wrap anchorx="page" anchory="page"/>
        </v:shape>
      </w:pict>
    </w:r>
    <w:r>
      <w:pict w14:anchorId="3E1B41F2">
        <v:shape id="_x0000_s2049" type="#_x0000_t202" style="position:absolute;margin-left:507pt;margin-top:740.7pt;width:34.95pt;height:12.9pt;z-index:-251656704;mso-position-horizontal-relative:page;mso-position-vertical-relative:page" filled="f" stroked="f">
          <v:textbox style="mso-next-textbox:#_x0000_s2049" inset="0,0,0,0">
            <w:txbxContent>
              <w:p w14:paraId="1148785E" w14:textId="77777777" w:rsidR="002C6668" w:rsidRDefault="00B15570">
                <w:pPr>
                  <w:spacing w:line="220" w:lineRule="exact"/>
                  <w:ind w:left="20"/>
                  <w:rPr>
                    <w:sz w:val="22"/>
                    <w:szCs w:val="22"/>
                  </w:rPr>
                </w:pPr>
                <w:r>
                  <w:rPr>
                    <w:w w:val="99"/>
                    <w:sz w:val="22"/>
                    <w:szCs w:val="22"/>
                  </w:rPr>
                  <w:t>Page</w:t>
                </w:r>
                <w:r>
                  <w:rPr>
                    <w:sz w:val="22"/>
                    <w:szCs w:val="22"/>
                  </w:rPr>
                  <w:t xml:space="preserve"> </w:t>
                </w:r>
                <w:r>
                  <w:fldChar w:fldCharType="begin"/>
                </w:r>
                <w:r>
                  <w:rPr>
                    <w:w w:val="99"/>
                    <w:sz w:val="22"/>
                    <w:szCs w:val="22"/>
                  </w:rPr>
                  <w:instrText xml:space="preserve"> PAGE </w:instrText>
                </w:r>
                <w:r>
                  <w:fldChar w:fldCharType="separate"/>
                </w:r>
                <w:r w:rsidR="0073328F">
                  <w:rPr>
                    <w:noProof/>
                    <w:w w:val="99"/>
                    <w:sz w:val="22"/>
                    <w:szCs w:val="22"/>
                  </w:rPr>
                  <w:t>10</w:t>
                </w:r>
                <w:r>
                  <w:fldChar w:fldCharType="end"/>
                </w:r>
              </w:p>
            </w:txbxContent>
          </v:textbox>
          <w10:wrap anchorx="page" anchory="page"/>
        </v:shape>
      </w:pict>
    </w:r>
    <w:r w:rsidR="00A4122B">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38DEA9" w14:textId="77777777" w:rsidR="000E0786" w:rsidRDefault="000E0786">
      <w:r>
        <w:separator/>
      </w:r>
    </w:p>
  </w:footnote>
  <w:footnote w:type="continuationSeparator" w:id="0">
    <w:p w14:paraId="4F9EBCEF" w14:textId="77777777" w:rsidR="000E0786" w:rsidRDefault="000E078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6378AD8" w14:textId="77777777" w:rsidR="007C4136" w:rsidRDefault="000E0786">
    <w:pPr>
      <w:spacing w:line="200" w:lineRule="exact"/>
    </w:pPr>
    <w:r>
      <w:pict w14:anchorId="5D9B050D">
        <v:shapetype id="_x0000_t202" coordsize="21600,21600" o:spt="202" path="m0,0l0,21600,21600,21600,21600,0xe">
          <v:stroke joinstyle="miter"/>
          <v:path gradientshapeok="t" o:connecttype="rect"/>
        </v:shapetype>
        <v:shape id="_x0000_s2092" type="#_x0000_t202" style="position:absolute;margin-left:71pt;margin-top:33.8pt;width:65.3pt;height:12.9pt;z-index:-251654656;mso-position-horizontal-relative:page;mso-position-vertical-relative:page" filled="f" stroked="f">
          <v:textbox style="mso-next-textbox:#_x0000_s2092" inset="0,0,0,0">
            <w:txbxContent>
              <w:p w14:paraId="1C88D526" w14:textId="77777777" w:rsidR="007C4136" w:rsidRDefault="007C4136">
                <w:pPr>
                  <w:spacing w:line="220" w:lineRule="exact"/>
                  <w:ind w:left="20" w:right="-33"/>
                  <w:rPr>
                    <w:sz w:val="22"/>
                    <w:szCs w:val="22"/>
                  </w:rPr>
                </w:pPr>
                <w:r>
                  <w:rPr>
                    <w:w w:val="99"/>
                    <w:sz w:val="22"/>
                    <w:szCs w:val="22"/>
                  </w:rPr>
                  <w:t>Final</w:t>
                </w:r>
                <w:r>
                  <w:rPr>
                    <w:sz w:val="22"/>
                    <w:szCs w:val="22"/>
                  </w:rPr>
                  <w:t xml:space="preserve"> </w:t>
                </w:r>
                <w:r>
                  <w:rPr>
                    <w:w w:val="99"/>
                    <w:sz w:val="22"/>
                    <w:szCs w:val="22"/>
                  </w:rPr>
                  <w:t>Project</w:t>
                </w:r>
              </w:p>
            </w:txbxContent>
          </v:textbox>
          <w10:wrap anchorx="page" anchory="page"/>
        </v:shape>
      </w:pict>
    </w:r>
    <w:r>
      <w:pict w14:anchorId="1F1DB16C">
        <v:shape id="_x0000_s2093" type="#_x0000_t202" style="position:absolute;margin-left:284.15pt;margin-top:33.8pt;width:43.65pt;height:12.9pt;z-index:-251653632;mso-position-horizontal-relative:page;mso-position-vertical-relative:page" filled="f" stroked="f">
          <v:textbox style="mso-next-textbox:#_x0000_s2093" inset="0,0,0,0">
            <w:txbxContent>
              <w:p w14:paraId="4865D20B" w14:textId="77777777" w:rsidR="007C4136" w:rsidRDefault="007C4136">
                <w:pPr>
                  <w:spacing w:line="220" w:lineRule="exact"/>
                  <w:ind w:left="20" w:right="-33"/>
                  <w:rPr>
                    <w:sz w:val="22"/>
                    <w:szCs w:val="22"/>
                  </w:rPr>
                </w:pPr>
                <w:r>
                  <w:rPr>
                    <w:w w:val="99"/>
                    <w:sz w:val="22"/>
                    <w:szCs w:val="22"/>
                  </w:rPr>
                  <w:t>EAS</w:t>
                </w:r>
                <w:r>
                  <w:rPr>
                    <w:sz w:val="22"/>
                    <w:szCs w:val="22"/>
                  </w:rPr>
                  <w:t xml:space="preserve"> </w:t>
                </w:r>
                <w:r>
                  <w:rPr>
                    <w:w w:val="99"/>
                    <w:sz w:val="22"/>
                    <w:szCs w:val="22"/>
                  </w:rPr>
                  <w:t>503</w:t>
                </w:r>
              </w:p>
            </w:txbxContent>
          </v:textbox>
          <w10:wrap anchorx="page" anchory="page"/>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07423A3" w14:textId="082E6964" w:rsidR="002C6668" w:rsidRDefault="000E0786">
    <w:pPr>
      <w:spacing w:line="200" w:lineRule="exact"/>
    </w:pPr>
    <w:r>
      <w:pict w14:anchorId="2EAAB63D">
        <v:shapetype id="_x0000_t202" coordsize="21600,21600" o:spt="202" path="m0,0l0,21600,21600,21600,21600,0xe">
          <v:stroke joinstyle="miter"/>
          <v:path gradientshapeok="t" o:connecttype="rect"/>
        </v:shapetype>
        <v:shape id="_x0000_s2052" type="#_x0000_t202" style="position:absolute;margin-left:71pt;margin-top:33.8pt;width:65.3pt;height:12.9pt;z-index:-251659776;mso-position-horizontal-relative:page;mso-position-vertical-relative:page" filled="f" stroked="f">
          <v:textbox style="mso-next-textbox:#_x0000_s2052" inset="0,0,0,0">
            <w:txbxContent>
              <w:p w14:paraId="36BDACD1" w14:textId="77777777" w:rsidR="002C6668" w:rsidRDefault="00B15570">
                <w:pPr>
                  <w:spacing w:line="220" w:lineRule="exact"/>
                  <w:ind w:left="20" w:right="-33"/>
                  <w:rPr>
                    <w:sz w:val="22"/>
                    <w:szCs w:val="22"/>
                  </w:rPr>
                </w:pPr>
                <w:r>
                  <w:rPr>
                    <w:w w:val="99"/>
                    <w:sz w:val="22"/>
                    <w:szCs w:val="22"/>
                  </w:rPr>
                  <w:t>Final</w:t>
                </w:r>
                <w:r>
                  <w:rPr>
                    <w:sz w:val="22"/>
                    <w:szCs w:val="22"/>
                  </w:rPr>
                  <w:t xml:space="preserve"> </w:t>
                </w:r>
                <w:r>
                  <w:rPr>
                    <w:w w:val="99"/>
                    <w:sz w:val="22"/>
                    <w:szCs w:val="22"/>
                  </w:rPr>
                  <w:t>Project</w:t>
                </w:r>
              </w:p>
            </w:txbxContent>
          </v:textbox>
          <w10:wrap anchorx="page" anchory="page"/>
        </v:shape>
      </w:pict>
    </w:r>
    <w:r>
      <w:pict w14:anchorId="661E0C30">
        <v:shape id="_x0000_s2051" type="#_x0000_t202" style="position:absolute;margin-left:284.15pt;margin-top:33.8pt;width:43.65pt;height:12.9pt;z-index:-251658752;mso-position-horizontal-relative:page;mso-position-vertical-relative:page" filled="f" stroked="f">
          <v:textbox style="mso-next-textbox:#_x0000_s2051" inset="0,0,0,0">
            <w:txbxContent>
              <w:p w14:paraId="5F82BBBE" w14:textId="77777777" w:rsidR="002C6668" w:rsidRDefault="00B15570">
                <w:pPr>
                  <w:spacing w:line="220" w:lineRule="exact"/>
                  <w:ind w:left="20" w:right="-33"/>
                  <w:rPr>
                    <w:sz w:val="22"/>
                    <w:szCs w:val="22"/>
                  </w:rPr>
                </w:pPr>
                <w:r>
                  <w:rPr>
                    <w:w w:val="99"/>
                    <w:sz w:val="22"/>
                    <w:szCs w:val="22"/>
                  </w:rPr>
                  <w:t>EAS</w:t>
                </w:r>
                <w:r>
                  <w:rPr>
                    <w:sz w:val="22"/>
                    <w:szCs w:val="22"/>
                  </w:rPr>
                  <w:t xml:space="preserve"> </w:t>
                </w:r>
                <w:r>
                  <w:rPr>
                    <w:w w:val="99"/>
                    <w:sz w:val="22"/>
                    <w:szCs w:val="22"/>
                  </w:rPr>
                  <w:t>503</w:t>
                </w:r>
              </w:p>
            </w:txbxContent>
          </v:textbox>
          <w10:wrap anchorx="page" anchory="page"/>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885FDD"/>
    <w:multiLevelType w:val="multilevel"/>
    <w:tmpl w:val="B246B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D450826"/>
    <w:multiLevelType w:val="multilevel"/>
    <w:tmpl w:val="A8BCD1C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defaultTabStop w:val="720"/>
  <w:characterSpacingControl w:val="doNotCompress"/>
  <w:hdrShapeDefaults>
    <o:shapedefaults v:ext="edit" spidmax="209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668"/>
    <w:rsid w:val="00016777"/>
    <w:rsid w:val="0002036A"/>
    <w:rsid w:val="0002307F"/>
    <w:rsid w:val="000A2B63"/>
    <w:rsid w:val="000D0D41"/>
    <w:rsid w:val="000E0786"/>
    <w:rsid w:val="000E3DC5"/>
    <w:rsid w:val="001117CE"/>
    <w:rsid w:val="001B2290"/>
    <w:rsid w:val="00236360"/>
    <w:rsid w:val="002C6668"/>
    <w:rsid w:val="00330590"/>
    <w:rsid w:val="003636C7"/>
    <w:rsid w:val="00394A14"/>
    <w:rsid w:val="003B1806"/>
    <w:rsid w:val="003B1D4C"/>
    <w:rsid w:val="003F1DBB"/>
    <w:rsid w:val="00425728"/>
    <w:rsid w:val="00455E86"/>
    <w:rsid w:val="004C5D16"/>
    <w:rsid w:val="00522996"/>
    <w:rsid w:val="0058305E"/>
    <w:rsid w:val="005E1174"/>
    <w:rsid w:val="0062748F"/>
    <w:rsid w:val="00637031"/>
    <w:rsid w:val="006B4D3A"/>
    <w:rsid w:val="0073328F"/>
    <w:rsid w:val="00737379"/>
    <w:rsid w:val="007C4136"/>
    <w:rsid w:val="007C4D1A"/>
    <w:rsid w:val="007D3E51"/>
    <w:rsid w:val="007E4B7A"/>
    <w:rsid w:val="00817372"/>
    <w:rsid w:val="008431CF"/>
    <w:rsid w:val="008449B8"/>
    <w:rsid w:val="008623DD"/>
    <w:rsid w:val="00891728"/>
    <w:rsid w:val="00920D4B"/>
    <w:rsid w:val="009530D4"/>
    <w:rsid w:val="0097002E"/>
    <w:rsid w:val="00A4122B"/>
    <w:rsid w:val="00A46D7B"/>
    <w:rsid w:val="00A730A2"/>
    <w:rsid w:val="00A90104"/>
    <w:rsid w:val="00A91D50"/>
    <w:rsid w:val="00AF7B00"/>
    <w:rsid w:val="00B10E5A"/>
    <w:rsid w:val="00B15570"/>
    <w:rsid w:val="00B34CF5"/>
    <w:rsid w:val="00B51EBE"/>
    <w:rsid w:val="00BD6E35"/>
    <w:rsid w:val="00BE15C5"/>
    <w:rsid w:val="00BF438A"/>
    <w:rsid w:val="00C11939"/>
    <w:rsid w:val="00C20F52"/>
    <w:rsid w:val="00C420B6"/>
    <w:rsid w:val="00C54DD4"/>
    <w:rsid w:val="00CF6072"/>
    <w:rsid w:val="00D331FE"/>
    <w:rsid w:val="00D4035F"/>
    <w:rsid w:val="00D7575A"/>
    <w:rsid w:val="00D919F5"/>
    <w:rsid w:val="00DD6F23"/>
    <w:rsid w:val="00DF1E1F"/>
    <w:rsid w:val="00E47E48"/>
    <w:rsid w:val="00E720D4"/>
    <w:rsid w:val="00E866F1"/>
    <w:rsid w:val="00F0536A"/>
    <w:rsid w:val="00F11964"/>
    <w:rsid w:val="00FA6B3A"/>
    <w:rsid w:val="00FD7461"/>
    <w:rsid w:val="00FF0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1"/>
    </o:shapelayout>
  </w:shapeDefaults>
  <w:decimalSymbol w:val="."/>
  <w:listSeparator w:val=","/>
  <w14:docId w14:val="47036BD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NormalWeb">
    <w:name w:val="Normal (Web)"/>
    <w:basedOn w:val="Normal"/>
    <w:uiPriority w:val="99"/>
    <w:semiHidden/>
    <w:unhideWhenUsed/>
    <w:rsid w:val="00BF438A"/>
    <w:pPr>
      <w:spacing w:before="100" w:beforeAutospacing="1" w:after="100" w:afterAutospacing="1"/>
    </w:pPr>
    <w:rPr>
      <w:sz w:val="24"/>
      <w:szCs w:val="24"/>
    </w:rPr>
  </w:style>
  <w:style w:type="paragraph" w:styleId="Header">
    <w:name w:val="header"/>
    <w:basedOn w:val="Normal"/>
    <w:link w:val="HeaderChar"/>
    <w:uiPriority w:val="99"/>
    <w:unhideWhenUsed/>
    <w:rsid w:val="00A4122B"/>
    <w:pPr>
      <w:tabs>
        <w:tab w:val="center" w:pos="4680"/>
        <w:tab w:val="right" w:pos="9360"/>
      </w:tabs>
    </w:pPr>
  </w:style>
  <w:style w:type="character" w:customStyle="1" w:styleId="HeaderChar">
    <w:name w:val="Header Char"/>
    <w:basedOn w:val="DefaultParagraphFont"/>
    <w:link w:val="Header"/>
    <w:uiPriority w:val="99"/>
    <w:rsid w:val="00A4122B"/>
  </w:style>
  <w:style w:type="paragraph" w:styleId="Footer">
    <w:name w:val="footer"/>
    <w:basedOn w:val="Normal"/>
    <w:link w:val="FooterChar"/>
    <w:uiPriority w:val="99"/>
    <w:unhideWhenUsed/>
    <w:rsid w:val="00A4122B"/>
    <w:pPr>
      <w:tabs>
        <w:tab w:val="center" w:pos="4680"/>
        <w:tab w:val="right" w:pos="9360"/>
      </w:tabs>
    </w:pPr>
  </w:style>
  <w:style w:type="character" w:customStyle="1" w:styleId="FooterChar">
    <w:name w:val="Footer Char"/>
    <w:basedOn w:val="DefaultParagraphFont"/>
    <w:link w:val="Footer"/>
    <w:uiPriority w:val="99"/>
    <w:rsid w:val="00A41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584706">
      <w:bodyDiv w:val="1"/>
      <w:marLeft w:val="0"/>
      <w:marRight w:val="0"/>
      <w:marTop w:val="0"/>
      <w:marBottom w:val="0"/>
      <w:divBdr>
        <w:top w:val="none" w:sz="0" w:space="0" w:color="auto"/>
        <w:left w:val="none" w:sz="0" w:space="0" w:color="auto"/>
        <w:bottom w:val="none" w:sz="0" w:space="0" w:color="auto"/>
        <w:right w:val="none" w:sz="0" w:space="0" w:color="auto"/>
      </w:divBdr>
    </w:div>
    <w:div w:id="770780510">
      <w:bodyDiv w:val="1"/>
      <w:marLeft w:val="0"/>
      <w:marRight w:val="0"/>
      <w:marTop w:val="0"/>
      <w:marBottom w:val="0"/>
      <w:divBdr>
        <w:top w:val="none" w:sz="0" w:space="0" w:color="auto"/>
        <w:left w:val="none" w:sz="0" w:space="0" w:color="auto"/>
        <w:bottom w:val="none" w:sz="0" w:space="0" w:color="auto"/>
        <w:right w:val="none" w:sz="0" w:space="0" w:color="auto"/>
      </w:divBdr>
    </w:div>
    <w:div w:id="84452075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image" Target="media/image17.png"/><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11</Pages>
  <Words>2355</Words>
  <Characters>13429</Characters>
  <Application>Microsoft Macintosh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67</cp:revision>
  <dcterms:created xsi:type="dcterms:W3CDTF">2018-12-14T06:35:00Z</dcterms:created>
  <dcterms:modified xsi:type="dcterms:W3CDTF">2018-12-15T02:51:00Z</dcterms:modified>
</cp:coreProperties>
</file>